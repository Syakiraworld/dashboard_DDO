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65BC" w:rsidRPr="00246CF7" w:rsidRDefault="005D18CA" w:rsidP="005D18CA">
      <w:pPr>
        <w:spacing w:after="0" w:line="240" w:lineRule="auto"/>
        <w:jc w:val="center"/>
        <w:rPr>
          <w:rFonts w:ascii="Arial" w:hAnsi="Arial" w:cs="Arial"/>
          <w:b/>
          <w:sz w:val="20"/>
          <w:szCs w:val="20"/>
          <w:lang w:val="id-ID"/>
        </w:rPr>
      </w:pPr>
      <w:r w:rsidRPr="00246CF7">
        <w:rPr>
          <w:rFonts w:ascii="Arial" w:hAnsi="Arial" w:cs="Arial"/>
          <w:b/>
          <w:sz w:val="20"/>
          <w:szCs w:val="20"/>
          <w:lang w:val="id-ID"/>
        </w:rPr>
        <w:t xml:space="preserve">PERJANJIAN </w:t>
      </w:r>
      <w:r w:rsidR="004163FA">
        <w:rPr>
          <w:rFonts w:ascii="Arial" w:hAnsi="Arial" w:cs="Arial"/>
          <w:b/>
          <w:sz w:val="20"/>
          <w:szCs w:val="20"/>
          <w:lang w:val="id-ID"/>
        </w:rPr>
        <w:t>H3</w:t>
      </w:r>
    </w:p>
    <w:p w:rsidR="005D18CA" w:rsidRPr="00246CF7" w:rsidRDefault="005D18CA" w:rsidP="005D18CA">
      <w:pPr>
        <w:spacing w:after="0" w:line="240" w:lineRule="auto"/>
        <w:jc w:val="center"/>
        <w:rPr>
          <w:rFonts w:ascii="Arial" w:hAnsi="Arial" w:cs="Arial"/>
          <w:sz w:val="20"/>
          <w:szCs w:val="20"/>
          <w:lang w:val="id-ID"/>
        </w:rPr>
      </w:pPr>
      <w:r w:rsidRPr="00246CF7">
        <w:rPr>
          <w:rFonts w:ascii="Arial" w:hAnsi="Arial" w:cs="Arial"/>
          <w:sz w:val="20"/>
          <w:szCs w:val="20"/>
          <w:lang w:val="id-ID"/>
        </w:rPr>
        <w:t xml:space="preserve">Nomor: </w:t>
      </w:r>
      <w:r w:rsidR="003B61ED">
        <w:rPr>
          <w:rFonts w:ascii="Arial" w:hAnsi="Arial" w:cs="Arial"/>
          <w:sz w:val="20"/>
          <w:szCs w:val="20"/>
        </w:rPr>
        <w:t>1</w:t>
      </w:r>
      <w:r w:rsidR="00464EFB">
        <w:rPr>
          <w:rFonts w:ascii="Arial" w:hAnsi="Arial" w:cs="Arial"/>
          <w:sz w:val="20"/>
          <w:szCs w:val="20"/>
        </w:rPr>
        <w:t>3018</w:t>
      </w:r>
      <w:r w:rsidRPr="00246CF7">
        <w:rPr>
          <w:rFonts w:ascii="Arial" w:hAnsi="Arial" w:cs="Arial"/>
          <w:sz w:val="20"/>
          <w:szCs w:val="20"/>
          <w:lang w:val="id-ID"/>
        </w:rPr>
        <w:t>/</w:t>
      </w:r>
      <w:r w:rsidR="00400820">
        <w:rPr>
          <w:rFonts w:ascii="Arial" w:hAnsi="Arial" w:cs="Arial"/>
          <w:sz w:val="20"/>
          <w:szCs w:val="20"/>
          <w:lang w:val="id-ID"/>
        </w:rPr>
        <w:t>P-</w:t>
      </w:r>
      <w:r w:rsidRPr="00246CF7">
        <w:rPr>
          <w:rFonts w:ascii="Arial" w:hAnsi="Arial" w:cs="Arial"/>
          <w:sz w:val="20"/>
          <w:szCs w:val="20"/>
          <w:lang w:val="id-ID"/>
        </w:rPr>
        <w:t>H3/</w:t>
      </w:r>
      <w:r w:rsidR="00921398">
        <w:rPr>
          <w:rFonts w:ascii="Arial" w:hAnsi="Arial" w:cs="Arial"/>
          <w:sz w:val="20"/>
          <w:szCs w:val="20"/>
        </w:rPr>
        <w:t>G02</w:t>
      </w:r>
      <w:r w:rsidRPr="00246CF7">
        <w:rPr>
          <w:rFonts w:ascii="Arial" w:hAnsi="Arial" w:cs="Arial"/>
          <w:sz w:val="20"/>
          <w:szCs w:val="20"/>
          <w:lang w:val="id-ID"/>
        </w:rPr>
        <w:t>/</w:t>
      </w:r>
      <w:r w:rsidR="004163FA">
        <w:rPr>
          <w:rFonts w:ascii="Arial" w:hAnsi="Arial" w:cs="Arial"/>
          <w:sz w:val="20"/>
          <w:szCs w:val="20"/>
          <w:lang w:val="id-ID"/>
        </w:rPr>
        <w:t>I</w:t>
      </w:r>
      <w:r w:rsidRPr="00246CF7">
        <w:rPr>
          <w:rFonts w:ascii="Arial" w:hAnsi="Arial" w:cs="Arial"/>
          <w:sz w:val="20"/>
          <w:szCs w:val="20"/>
          <w:lang w:val="id-ID"/>
        </w:rPr>
        <w:t>/20</w:t>
      </w:r>
      <w:r w:rsidR="00400820">
        <w:rPr>
          <w:rFonts w:ascii="Arial" w:hAnsi="Arial" w:cs="Arial"/>
          <w:sz w:val="20"/>
          <w:szCs w:val="20"/>
          <w:lang w:val="id-ID"/>
        </w:rPr>
        <w:t>20</w:t>
      </w:r>
    </w:p>
    <w:p w:rsidR="005D18CA" w:rsidRPr="00246CF7" w:rsidRDefault="005D18CA" w:rsidP="005D18CA">
      <w:pPr>
        <w:spacing w:after="0" w:line="240" w:lineRule="auto"/>
        <w:jc w:val="center"/>
        <w:rPr>
          <w:rFonts w:ascii="Arial" w:hAnsi="Arial" w:cs="Arial"/>
          <w:sz w:val="20"/>
          <w:szCs w:val="20"/>
          <w:lang w:val="id-ID"/>
        </w:rPr>
      </w:pPr>
    </w:p>
    <w:p w:rsidR="005D18CA" w:rsidRPr="00246CF7" w:rsidRDefault="005D18CA" w:rsidP="005D18CA">
      <w:pPr>
        <w:spacing w:after="100" w:line="240" w:lineRule="auto"/>
        <w:jc w:val="both"/>
        <w:rPr>
          <w:rFonts w:ascii="Arial" w:hAnsi="Arial" w:cs="Arial"/>
          <w:sz w:val="20"/>
          <w:szCs w:val="20"/>
          <w:lang w:val="id-ID"/>
        </w:rPr>
      </w:pPr>
      <w:r w:rsidRPr="00246CF7">
        <w:rPr>
          <w:rFonts w:ascii="Arial" w:hAnsi="Arial" w:cs="Arial"/>
          <w:sz w:val="20"/>
          <w:szCs w:val="20"/>
          <w:lang w:val="id-ID"/>
        </w:rPr>
        <w:t xml:space="preserve">Pada hari ini, tanggal </w:t>
      </w:r>
      <w:r w:rsidR="00831154">
        <w:rPr>
          <w:rFonts w:ascii="Arial" w:hAnsi="Arial" w:cs="Arial"/>
          <w:sz w:val="20"/>
          <w:szCs w:val="20"/>
          <w:lang w:val="id-ID"/>
        </w:rPr>
        <w:t>2</w:t>
      </w:r>
      <w:r w:rsidR="004163FA" w:rsidRPr="004163FA">
        <w:rPr>
          <w:rFonts w:ascii="Arial" w:hAnsi="Arial" w:cs="Arial"/>
          <w:sz w:val="20"/>
          <w:szCs w:val="20"/>
          <w:lang w:val="id-ID"/>
        </w:rPr>
        <w:t xml:space="preserve"> Januari 2020</w:t>
      </w:r>
      <w:r w:rsidRPr="00246CF7">
        <w:rPr>
          <w:rFonts w:ascii="Arial" w:hAnsi="Arial" w:cs="Arial"/>
          <w:sz w:val="20"/>
          <w:szCs w:val="20"/>
          <w:lang w:val="id-ID"/>
        </w:rPr>
        <w:t>, dibuat Perjanjian</w:t>
      </w:r>
      <w:r w:rsidR="00400820">
        <w:rPr>
          <w:rFonts w:ascii="Arial" w:hAnsi="Arial" w:cs="Arial"/>
          <w:sz w:val="20"/>
          <w:szCs w:val="20"/>
          <w:lang w:val="id-ID"/>
        </w:rPr>
        <w:t xml:space="preserve"> </w:t>
      </w:r>
      <w:r w:rsidR="004163FA">
        <w:rPr>
          <w:rFonts w:ascii="Arial" w:hAnsi="Arial" w:cs="Arial"/>
          <w:sz w:val="20"/>
          <w:szCs w:val="20"/>
          <w:lang w:val="id-ID"/>
        </w:rPr>
        <w:t>H</w:t>
      </w:r>
      <w:r w:rsidRPr="00246CF7">
        <w:rPr>
          <w:rFonts w:ascii="Arial" w:hAnsi="Arial" w:cs="Arial"/>
          <w:sz w:val="20"/>
          <w:szCs w:val="20"/>
          <w:lang w:val="id-ID"/>
        </w:rPr>
        <w:t>3 (selanjutnya disebut “</w:t>
      </w:r>
      <w:r w:rsidRPr="00246CF7">
        <w:rPr>
          <w:rFonts w:ascii="Arial" w:hAnsi="Arial" w:cs="Arial"/>
          <w:b/>
          <w:sz w:val="20"/>
          <w:szCs w:val="20"/>
          <w:lang w:val="id-ID"/>
        </w:rPr>
        <w:t>Perjanjian</w:t>
      </w:r>
      <w:r w:rsidRPr="00246CF7">
        <w:rPr>
          <w:rFonts w:ascii="Arial" w:hAnsi="Arial" w:cs="Arial"/>
          <w:sz w:val="20"/>
          <w:szCs w:val="20"/>
          <w:lang w:val="id-ID"/>
        </w:rPr>
        <w:t>”) oleh dan antara:</w:t>
      </w:r>
    </w:p>
    <w:p w:rsidR="005D18CA" w:rsidRPr="00246CF7" w:rsidRDefault="005D18CA" w:rsidP="005D18CA">
      <w:pPr>
        <w:spacing w:after="100" w:line="240" w:lineRule="auto"/>
        <w:jc w:val="both"/>
        <w:rPr>
          <w:rFonts w:ascii="Arial" w:hAnsi="Arial" w:cs="Arial"/>
          <w:sz w:val="20"/>
          <w:szCs w:val="20"/>
          <w:lang w:val="id-ID"/>
        </w:rPr>
      </w:pPr>
    </w:p>
    <w:p w:rsidR="005D18CA" w:rsidRPr="00246CF7" w:rsidRDefault="005D18CA" w:rsidP="005D18CA">
      <w:pPr>
        <w:pStyle w:val="ListParagraph"/>
        <w:numPr>
          <w:ilvl w:val="0"/>
          <w:numId w:val="1"/>
        </w:numPr>
        <w:spacing w:after="100" w:line="240" w:lineRule="auto"/>
        <w:ind w:left="284" w:hanging="284"/>
        <w:jc w:val="both"/>
        <w:rPr>
          <w:rFonts w:ascii="Arial" w:hAnsi="Arial" w:cs="Arial"/>
          <w:sz w:val="20"/>
          <w:szCs w:val="20"/>
          <w:lang w:val="id-ID"/>
        </w:rPr>
      </w:pPr>
      <w:r w:rsidRPr="00246CF7">
        <w:rPr>
          <w:rFonts w:ascii="Arial" w:hAnsi="Arial" w:cs="Arial"/>
          <w:sz w:val="20"/>
          <w:szCs w:val="20"/>
          <w:lang w:val="id-ID"/>
        </w:rPr>
        <w:t>Nama Badan Usaha</w:t>
      </w:r>
      <w:r w:rsidRPr="00246CF7">
        <w:rPr>
          <w:rFonts w:ascii="Arial" w:hAnsi="Arial" w:cs="Arial"/>
          <w:sz w:val="20"/>
          <w:szCs w:val="20"/>
          <w:lang w:val="id-ID"/>
        </w:rPr>
        <w:tab/>
      </w:r>
      <w:r w:rsidRPr="00246CF7">
        <w:rPr>
          <w:rFonts w:ascii="Arial" w:hAnsi="Arial" w:cs="Arial"/>
          <w:sz w:val="20"/>
          <w:szCs w:val="20"/>
          <w:lang w:val="id-ID"/>
        </w:rPr>
        <w:tab/>
        <w:t>:</w:t>
      </w:r>
      <w:r w:rsidR="00EF65EA" w:rsidRPr="00246CF7">
        <w:rPr>
          <w:rFonts w:ascii="Arial" w:hAnsi="Arial" w:cs="Arial"/>
          <w:sz w:val="20"/>
          <w:szCs w:val="20"/>
          <w:lang w:val="id-ID"/>
        </w:rPr>
        <w:t xml:space="preserve"> PT Astra International, Tbk – Honda Sales Operation</w:t>
      </w:r>
    </w:p>
    <w:p w:rsidR="005D18CA" w:rsidRPr="00246CF7" w:rsidRDefault="005D18CA" w:rsidP="005D18CA">
      <w:pPr>
        <w:pStyle w:val="ListParagraph"/>
        <w:spacing w:after="100" w:line="240" w:lineRule="auto"/>
        <w:ind w:left="284"/>
        <w:jc w:val="both"/>
        <w:rPr>
          <w:rFonts w:ascii="Arial" w:hAnsi="Arial" w:cs="Arial"/>
          <w:sz w:val="20"/>
          <w:szCs w:val="20"/>
          <w:lang w:val="id-ID"/>
        </w:rPr>
      </w:pPr>
      <w:r w:rsidRPr="00246CF7">
        <w:rPr>
          <w:rFonts w:ascii="Arial" w:hAnsi="Arial" w:cs="Arial"/>
          <w:sz w:val="20"/>
          <w:szCs w:val="20"/>
          <w:lang w:val="id-ID"/>
        </w:rPr>
        <w:t>Alamat/Tempat Kedudukan</w:t>
      </w:r>
      <w:r w:rsidRPr="00246CF7">
        <w:rPr>
          <w:rFonts w:ascii="Arial" w:hAnsi="Arial" w:cs="Arial"/>
          <w:sz w:val="20"/>
          <w:szCs w:val="20"/>
          <w:lang w:val="id-ID"/>
        </w:rPr>
        <w:tab/>
        <w:t>:</w:t>
      </w:r>
      <w:r w:rsidR="00EF65EA" w:rsidRPr="00246CF7">
        <w:rPr>
          <w:rFonts w:ascii="Arial" w:hAnsi="Arial" w:cs="Arial"/>
          <w:sz w:val="20"/>
          <w:szCs w:val="20"/>
          <w:lang w:val="id-ID"/>
        </w:rPr>
        <w:t xml:space="preserve"> Jl. Gaya Motor Raya No. 8, Sunter II, Jakarta Utara</w:t>
      </w:r>
    </w:p>
    <w:p w:rsidR="005D18CA" w:rsidRPr="00246CF7" w:rsidRDefault="005D18CA" w:rsidP="005D18CA">
      <w:pPr>
        <w:pStyle w:val="ListParagraph"/>
        <w:spacing w:after="100" w:line="240" w:lineRule="auto"/>
        <w:ind w:left="284"/>
        <w:jc w:val="both"/>
        <w:rPr>
          <w:rFonts w:ascii="Arial" w:hAnsi="Arial" w:cs="Arial"/>
          <w:sz w:val="20"/>
          <w:szCs w:val="20"/>
          <w:lang w:val="id-ID"/>
        </w:rPr>
      </w:pPr>
      <w:r w:rsidRPr="00246CF7">
        <w:rPr>
          <w:rFonts w:ascii="Arial" w:hAnsi="Arial" w:cs="Arial"/>
          <w:sz w:val="20"/>
          <w:szCs w:val="20"/>
          <w:lang w:val="id-ID"/>
        </w:rPr>
        <w:t>Diwakili oleh</w:t>
      </w:r>
    </w:p>
    <w:p w:rsidR="005D18CA" w:rsidRPr="00246CF7" w:rsidRDefault="005D18CA" w:rsidP="005D18CA">
      <w:pPr>
        <w:pStyle w:val="ListParagraph"/>
        <w:spacing w:after="100" w:line="240" w:lineRule="auto"/>
        <w:ind w:left="284"/>
        <w:jc w:val="both"/>
        <w:rPr>
          <w:rFonts w:ascii="Arial" w:hAnsi="Arial" w:cs="Arial"/>
          <w:sz w:val="20"/>
          <w:szCs w:val="20"/>
          <w:lang w:val="id-ID"/>
        </w:rPr>
      </w:pPr>
      <w:r w:rsidRPr="00246CF7">
        <w:rPr>
          <w:rFonts w:ascii="Arial" w:hAnsi="Arial" w:cs="Arial"/>
          <w:sz w:val="20"/>
          <w:szCs w:val="20"/>
          <w:lang w:val="id-ID"/>
        </w:rPr>
        <w:tab/>
        <w:t>Nama</w:t>
      </w:r>
      <w:r w:rsidRPr="00246CF7">
        <w:rPr>
          <w:rFonts w:ascii="Arial" w:hAnsi="Arial" w:cs="Arial"/>
          <w:sz w:val="20"/>
          <w:szCs w:val="20"/>
          <w:lang w:val="id-ID"/>
        </w:rPr>
        <w:tab/>
      </w:r>
      <w:r w:rsidRPr="00246CF7">
        <w:rPr>
          <w:rFonts w:ascii="Arial" w:hAnsi="Arial" w:cs="Arial"/>
          <w:sz w:val="20"/>
          <w:szCs w:val="20"/>
          <w:lang w:val="id-ID"/>
        </w:rPr>
        <w:tab/>
      </w:r>
      <w:r w:rsidRPr="00246CF7">
        <w:rPr>
          <w:rFonts w:ascii="Arial" w:hAnsi="Arial" w:cs="Arial"/>
          <w:sz w:val="20"/>
          <w:szCs w:val="20"/>
          <w:lang w:val="id-ID"/>
        </w:rPr>
        <w:tab/>
        <w:t>:</w:t>
      </w:r>
      <w:r w:rsidR="00EF65EA" w:rsidRPr="00246CF7">
        <w:rPr>
          <w:rFonts w:ascii="Arial" w:hAnsi="Arial" w:cs="Arial"/>
          <w:sz w:val="20"/>
          <w:szCs w:val="20"/>
          <w:lang w:val="id-ID"/>
        </w:rPr>
        <w:t xml:space="preserve"> </w:t>
      </w:r>
      <w:r w:rsidR="00910155">
        <w:rPr>
          <w:rFonts w:ascii="Arial" w:hAnsi="Arial" w:cs="Arial"/>
          <w:sz w:val="20"/>
          <w:szCs w:val="20"/>
          <w:lang w:val="id-ID"/>
        </w:rPr>
        <w:t>Octavianus Dwi P. P</w:t>
      </w:r>
    </w:p>
    <w:p w:rsidR="005D18CA" w:rsidRPr="00246CF7" w:rsidRDefault="005D18CA" w:rsidP="005D18CA">
      <w:pPr>
        <w:pStyle w:val="ListParagraph"/>
        <w:spacing w:after="100" w:line="240" w:lineRule="auto"/>
        <w:ind w:left="284"/>
        <w:jc w:val="both"/>
        <w:rPr>
          <w:rFonts w:ascii="Arial" w:hAnsi="Arial" w:cs="Arial"/>
          <w:sz w:val="20"/>
          <w:szCs w:val="20"/>
          <w:lang w:val="id-ID"/>
        </w:rPr>
      </w:pPr>
      <w:r w:rsidRPr="00246CF7">
        <w:rPr>
          <w:rFonts w:ascii="Arial" w:hAnsi="Arial" w:cs="Arial"/>
          <w:sz w:val="20"/>
          <w:szCs w:val="20"/>
          <w:lang w:val="id-ID"/>
        </w:rPr>
        <w:tab/>
        <w:t>Jabatan</w:t>
      </w:r>
      <w:r w:rsidRPr="00246CF7">
        <w:rPr>
          <w:rFonts w:ascii="Arial" w:hAnsi="Arial" w:cs="Arial"/>
          <w:sz w:val="20"/>
          <w:szCs w:val="20"/>
          <w:lang w:val="id-ID"/>
        </w:rPr>
        <w:tab/>
      </w:r>
      <w:r w:rsidRPr="00246CF7">
        <w:rPr>
          <w:rFonts w:ascii="Arial" w:hAnsi="Arial" w:cs="Arial"/>
          <w:sz w:val="20"/>
          <w:szCs w:val="20"/>
          <w:lang w:val="id-ID"/>
        </w:rPr>
        <w:tab/>
      </w:r>
      <w:r w:rsidRPr="00246CF7">
        <w:rPr>
          <w:rFonts w:ascii="Arial" w:hAnsi="Arial" w:cs="Arial"/>
          <w:sz w:val="20"/>
          <w:szCs w:val="20"/>
          <w:lang w:val="id-ID"/>
        </w:rPr>
        <w:tab/>
        <w:t>:</w:t>
      </w:r>
      <w:r w:rsidR="00EF65EA" w:rsidRPr="00246CF7">
        <w:rPr>
          <w:rFonts w:ascii="Arial" w:hAnsi="Arial" w:cs="Arial"/>
          <w:sz w:val="20"/>
          <w:szCs w:val="20"/>
          <w:lang w:val="id-ID"/>
        </w:rPr>
        <w:t xml:space="preserve"> </w:t>
      </w:r>
      <w:r w:rsidR="00910155">
        <w:rPr>
          <w:rFonts w:ascii="Arial" w:hAnsi="Arial" w:cs="Arial"/>
          <w:sz w:val="20"/>
          <w:szCs w:val="20"/>
          <w:lang w:val="id-ID"/>
        </w:rPr>
        <w:t xml:space="preserve">Deputy </w:t>
      </w:r>
      <w:r w:rsidR="00EF65EA" w:rsidRPr="00246CF7">
        <w:rPr>
          <w:rFonts w:ascii="Arial" w:hAnsi="Arial" w:cs="Arial"/>
          <w:sz w:val="20"/>
          <w:szCs w:val="20"/>
          <w:lang w:val="id-ID"/>
        </w:rPr>
        <w:t>Chief Executive</w:t>
      </w:r>
    </w:p>
    <w:p w:rsidR="00921398" w:rsidRDefault="005D18CA" w:rsidP="00921398">
      <w:pPr>
        <w:pStyle w:val="ListParagraph"/>
        <w:spacing w:after="100" w:line="240" w:lineRule="auto"/>
        <w:ind w:left="284"/>
        <w:jc w:val="both"/>
        <w:rPr>
          <w:rFonts w:ascii="Arial" w:hAnsi="Arial" w:cs="Arial"/>
          <w:sz w:val="20"/>
          <w:szCs w:val="20"/>
        </w:rPr>
      </w:pPr>
      <w:r w:rsidRPr="00246CF7">
        <w:rPr>
          <w:rFonts w:ascii="Arial" w:hAnsi="Arial" w:cs="Arial"/>
          <w:sz w:val="20"/>
          <w:szCs w:val="20"/>
          <w:lang w:val="id-ID"/>
        </w:rPr>
        <w:t>Selanjutnya dalam Perjanjian ini disebut juga sebaga “</w:t>
      </w:r>
      <w:r w:rsidRPr="00246CF7">
        <w:rPr>
          <w:rFonts w:ascii="Arial" w:hAnsi="Arial" w:cs="Arial"/>
          <w:b/>
          <w:sz w:val="20"/>
          <w:szCs w:val="20"/>
          <w:lang w:val="id-ID"/>
        </w:rPr>
        <w:t>Pihak Pertama</w:t>
      </w:r>
      <w:r w:rsidRPr="00246CF7">
        <w:rPr>
          <w:rFonts w:ascii="Arial" w:hAnsi="Arial" w:cs="Arial"/>
          <w:sz w:val="20"/>
          <w:szCs w:val="20"/>
          <w:lang w:val="id-ID"/>
        </w:rPr>
        <w:t>”;</w:t>
      </w:r>
    </w:p>
    <w:p w:rsidR="00921398" w:rsidRPr="00921398" w:rsidRDefault="00921398" w:rsidP="00921398">
      <w:pPr>
        <w:spacing w:after="100" w:line="240" w:lineRule="auto"/>
        <w:jc w:val="both"/>
        <w:rPr>
          <w:rFonts w:ascii="Arial" w:hAnsi="Arial" w:cs="Arial"/>
          <w:sz w:val="20"/>
          <w:szCs w:val="20"/>
        </w:rPr>
      </w:pPr>
    </w:p>
    <w:p w:rsidR="00921398" w:rsidRPr="00921398" w:rsidRDefault="00921398" w:rsidP="00921398">
      <w:pPr>
        <w:pStyle w:val="ListParagraph"/>
        <w:numPr>
          <w:ilvl w:val="0"/>
          <w:numId w:val="1"/>
        </w:numPr>
        <w:spacing w:after="100" w:line="240" w:lineRule="auto"/>
        <w:ind w:left="270" w:hanging="270"/>
        <w:jc w:val="both"/>
        <w:rPr>
          <w:rFonts w:ascii="Arial" w:hAnsi="Arial" w:cs="Arial"/>
          <w:sz w:val="20"/>
          <w:szCs w:val="20"/>
          <w:lang w:val="id-ID"/>
        </w:rPr>
      </w:pPr>
      <w:r w:rsidRPr="00246CF7">
        <w:rPr>
          <w:rFonts w:ascii="Arial" w:hAnsi="Arial" w:cs="Arial"/>
          <w:sz w:val="20"/>
          <w:szCs w:val="20"/>
          <w:lang w:val="id-ID"/>
        </w:rPr>
        <w:t>Nama Badan Usaha</w:t>
      </w:r>
      <w:r w:rsidR="00B83A8B">
        <w:rPr>
          <w:rFonts w:ascii="Arial" w:hAnsi="Arial" w:cs="Arial"/>
          <w:sz w:val="20"/>
          <w:szCs w:val="20"/>
        </w:rPr>
        <w:tab/>
      </w:r>
      <w:r w:rsidR="00B83A8B">
        <w:rPr>
          <w:rFonts w:ascii="Arial" w:hAnsi="Arial" w:cs="Arial"/>
          <w:sz w:val="20"/>
          <w:szCs w:val="20"/>
        </w:rPr>
        <w:tab/>
        <w:t xml:space="preserve">: </w:t>
      </w:r>
      <w:r w:rsidR="00464EFB" w:rsidRPr="00464EFB">
        <w:rPr>
          <w:rFonts w:ascii="Arial" w:hAnsi="Arial" w:cs="Arial"/>
          <w:sz w:val="20"/>
          <w:szCs w:val="20"/>
        </w:rPr>
        <w:t>ALMA MOTOR</w:t>
      </w:r>
    </w:p>
    <w:p w:rsidR="00274170" w:rsidRDefault="00921398" w:rsidP="00274170">
      <w:pPr>
        <w:pStyle w:val="ListParagraph"/>
        <w:spacing w:after="100" w:line="240" w:lineRule="auto"/>
        <w:ind w:left="270"/>
        <w:jc w:val="both"/>
        <w:rPr>
          <w:rFonts w:ascii="Arial" w:hAnsi="Arial" w:cs="Arial"/>
          <w:sz w:val="20"/>
          <w:szCs w:val="20"/>
        </w:rPr>
      </w:pPr>
      <w:r w:rsidRPr="00921398">
        <w:rPr>
          <w:rFonts w:ascii="Arial" w:hAnsi="Arial" w:cs="Arial"/>
          <w:sz w:val="20"/>
          <w:szCs w:val="20"/>
          <w:lang w:val="id-ID"/>
        </w:rPr>
        <w:t>Alamat/Tempat Kedudukan</w:t>
      </w:r>
      <w:r w:rsidR="005D18CA" w:rsidRPr="00921398">
        <w:rPr>
          <w:rFonts w:ascii="Arial" w:hAnsi="Arial" w:cs="Arial"/>
          <w:sz w:val="20"/>
          <w:szCs w:val="20"/>
          <w:lang w:val="id-ID"/>
        </w:rPr>
        <w:tab/>
        <w:t>:</w:t>
      </w:r>
      <w:r>
        <w:rPr>
          <w:rFonts w:ascii="Arial" w:hAnsi="Arial" w:cs="Arial"/>
          <w:sz w:val="20"/>
          <w:szCs w:val="20"/>
        </w:rPr>
        <w:t xml:space="preserve"> </w:t>
      </w:r>
      <w:r w:rsidR="00464EFB" w:rsidRPr="00464EFB">
        <w:rPr>
          <w:rFonts w:ascii="Arial" w:hAnsi="Arial" w:cs="Arial"/>
          <w:sz w:val="20"/>
          <w:szCs w:val="20"/>
        </w:rPr>
        <w:t>Jl. Letnan Tukiran</w:t>
      </w:r>
    </w:p>
    <w:p w:rsidR="00921398" w:rsidRDefault="005D18CA" w:rsidP="00926F8D">
      <w:pPr>
        <w:pStyle w:val="ListParagraph"/>
        <w:tabs>
          <w:tab w:val="left" w:pos="3870"/>
        </w:tabs>
        <w:spacing w:after="100" w:line="240" w:lineRule="auto"/>
        <w:ind w:left="270"/>
        <w:jc w:val="both"/>
        <w:rPr>
          <w:rFonts w:ascii="Arial" w:hAnsi="Arial" w:cs="Arial"/>
          <w:sz w:val="20"/>
          <w:szCs w:val="20"/>
        </w:rPr>
      </w:pPr>
      <w:r w:rsidRPr="00921398">
        <w:rPr>
          <w:rFonts w:ascii="Arial" w:hAnsi="Arial" w:cs="Arial"/>
          <w:sz w:val="20"/>
          <w:szCs w:val="20"/>
          <w:lang w:val="id-ID"/>
        </w:rPr>
        <w:t>Diwakili oleh</w:t>
      </w:r>
      <w:r w:rsidR="00926F8D">
        <w:rPr>
          <w:rFonts w:ascii="Arial" w:hAnsi="Arial" w:cs="Arial"/>
          <w:sz w:val="20"/>
          <w:szCs w:val="20"/>
          <w:lang w:val="id-ID"/>
        </w:rPr>
        <w:tab/>
      </w:r>
    </w:p>
    <w:p w:rsidR="00A21647" w:rsidRDefault="005D18CA" w:rsidP="00921398">
      <w:pPr>
        <w:pStyle w:val="ListParagraph"/>
        <w:spacing w:after="100" w:line="240" w:lineRule="auto"/>
        <w:ind w:left="284" w:firstLine="436"/>
        <w:jc w:val="both"/>
        <w:rPr>
          <w:rFonts w:ascii="Arial" w:hAnsi="Arial" w:cs="Arial"/>
          <w:sz w:val="20"/>
          <w:szCs w:val="20"/>
        </w:rPr>
      </w:pPr>
      <w:r w:rsidRPr="00921398">
        <w:rPr>
          <w:rFonts w:ascii="Arial" w:hAnsi="Arial" w:cs="Arial"/>
          <w:sz w:val="20"/>
          <w:szCs w:val="20"/>
          <w:lang w:val="id-ID"/>
        </w:rPr>
        <w:t>Nama</w:t>
      </w:r>
      <w:r w:rsidRPr="00921398">
        <w:rPr>
          <w:rFonts w:ascii="Arial" w:hAnsi="Arial" w:cs="Arial"/>
          <w:sz w:val="20"/>
          <w:szCs w:val="20"/>
          <w:lang w:val="id-ID"/>
        </w:rPr>
        <w:tab/>
      </w:r>
      <w:r w:rsidRPr="00921398">
        <w:rPr>
          <w:rFonts w:ascii="Arial" w:hAnsi="Arial" w:cs="Arial"/>
          <w:sz w:val="20"/>
          <w:szCs w:val="20"/>
          <w:lang w:val="id-ID"/>
        </w:rPr>
        <w:tab/>
      </w:r>
      <w:r w:rsidRPr="00921398">
        <w:rPr>
          <w:rFonts w:ascii="Arial" w:hAnsi="Arial" w:cs="Arial"/>
          <w:sz w:val="20"/>
          <w:szCs w:val="20"/>
          <w:lang w:val="id-ID"/>
        </w:rPr>
        <w:tab/>
        <w:t>:</w:t>
      </w:r>
      <w:r w:rsidR="0031345D" w:rsidRPr="0031345D">
        <w:t xml:space="preserve"> </w:t>
      </w:r>
      <w:r w:rsidR="00464EFB" w:rsidRPr="00464EFB">
        <w:t>Alboin Sitompul</w:t>
      </w:r>
    </w:p>
    <w:p w:rsidR="005D18CA" w:rsidRPr="00921398" w:rsidRDefault="005D18CA" w:rsidP="00921398">
      <w:pPr>
        <w:pStyle w:val="ListParagraph"/>
        <w:spacing w:after="100" w:line="240" w:lineRule="auto"/>
        <w:ind w:left="284" w:firstLine="436"/>
        <w:jc w:val="both"/>
        <w:rPr>
          <w:rFonts w:ascii="Arial" w:hAnsi="Arial" w:cs="Arial"/>
          <w:sz w:val="20"/>
          <w:szCs w:val="20"/>
        </w:rPr>
      </w:pPr>
      <w:r w:rsidRPr="00921398">
        <w:rPr>
          <w:rFonts w:ascii="Arial" w:hAnsi="Arial" w:cs="Arial"/>
          <w:sz w:val="20"/>
          <w:szCs w:val="20"/>
          <w:lang w:val="id-ID"/>
        </w:rPr>
        <w:t>Jabatan</w:t>
      </w:r>
      <w:r w:rsidRPr="00921398">
        <w:rPr>
          <w:rFonts w:ascii="Arial" w:hAnsi="Arial" w:cs="Arial"/>
          <w:sz w:val="20"/>
          <w:szCs w:val="20"/>
          <w:lang w:val="id-ID"/>
        </w:rPr>
        <w:tab/>
      </w:r>
      <w:r w:rsidRPr="00921398">
        <w:rPr>
          <w:rFonts w:ascii="Arial" w:hAnsi="Arial" w:cs="Arial"/>
          <w:sz w:val="20"/>
          <w:szCs w:val="20"/>
          <w:lang w:val="id-ID"/>
        </w:rPr>
        <w:tab/>
      </w:r>
      <w:r w:rsidRPr="00921398">
        <w:rPr>
          <w:rFonts w:ascii="Arial" w:hAnsi="Arial" w:cs="Arial"/>
          <w:sz w:val="20"/>
          <w:szCs w:val="20"/>
          <w:lang w:val="id-ID"/>
        </w:rPr>
        <w:tab/>
        <w:t>:</w:t>
      </w:r>
      <w:r w:rsidR="00921398">
        <w:rPr>
          <w:rFonts w:ascii="Arial" w:hAnsi="Arial" w:cs="Arial"/>
          <w:sz w:val="20"/>
          <w:szCs w:val="20"/>
        </w:rPr>
        <w:t xml:space="preserve"> Pemilik/Penanggung Jawab</w:t>
      </w:r>
    </w:p>
    <w:p w:rsidR="005D18CA" w:rsidRPr="00246CF7" w:rsidRDefault="005D18CA" w:rsidP="005D18CA">
      <w:pPr>
        <w:pStyle w:val="ListParagraph"/>
        <w:spacing w:after="100" w:line="240" w:lineRule="auto"/>
        <w:ind w:left="284"/>
        <w:jc w:val="both"/>
        <w:rPr>
          <w:rFonts w:ascii="Arial" w:hAnsi="Arial" w:cs="Arial"/>
          <w:sz w:val="20"/>
          <w:szCs w:val="20"/>
          <w:lang w:val="id-ID"/>
        </w:rPr>
      </w:pPr>
      <w:r w:rsidRPr="00921398">
        <w:rPr>
          <w:rFonts w:ascii="Arial" w:hAnsi="Arial" w:cs="Arial"/>
          <w:sz w:val="20"/>
          <w:szCs w:val="20"/>
          <w:lang w:val="id-ID"/>
        </w:rPr>
        <w:t>Selanjutnya dalam Perjanjian ini disebut juga sebagai “</w:t>
      </w:r>
      <w:r w:rsidRPr="00921398">
        <w:rPr>
          <w:rFonts w:ascii="Arial" w:hAnsi="Arial" w:cs="Arial"/>
          <w:b/>
          <w:sz w:val="20"/>
          <w:szCs w:val="20"/>
          <w:lang w:val="id-ID"/>
        </w:rPr>
        <w:t>Pihak Kedua</w:t>
      </w:r>
      <w:r w:rsidRPr="00921398">
        <w:rPr>
          <w:rFonts w:ascii="Arial" w:hAnsi="Arial" w:cs="Arial"/>
          <w:sz w:val="20"/>
          <w:szCs w:val="20"/>
          <w:lang w:val="id-ID"/>
        </w:rPr>
        <w:t>”.</w:t>
      </w:r>
    </w:p>
    <w:p w:rsidR="005D18CA" w:rsidRPr="00246CF7" w:rsidRDefault="005D18CA" w:rsidP="005D18CA">
      <w:pPr>
        <w:pStyle w:val="ListParagraph"/>
        <w:spacing w:after="100" w:line="240" w:lineRule="auto"/>
        <w:ind w:left="0"/>
        <w:jc w:val="both"/>
        <w:rPr>
          <w:rFonts w:ascii="Arial" w:hAnsi="Arial" w:cs="Arial"/>
          <w:sz w:val="20"/>
          <w:szCs w:val="20"/>
          <w:lang w:val="id-ID"/>
        </w:rPr>
      </w:pPr>
    </w:p>
    <w:p w:rsidR="005D18CA" w:rsidRPr="00246CF7" w:rsidRDefault="005D18CA" w:rsidP="005D18CA">
      <w:pPr>
        <w:pStyle w:val="ListParagraph"/>
        <w:spacing w:after="100" w:line="240" w:lineRule="auto"/>
        <w:ind w:left="0"/>
        <w:jc w:val="both"/>
        <w:rPr>
          <w:rFonts w:ascii="Arial" w:hAnsi="Arial" w:cs="Arial"/>
          <w:sz w:val="20"/>
          <w:szCs w:val="20"/>
          <w:lang w:val="id-ID"/>
        </w:rPr>
      </w:pPr>
      <w:r w:rsidRPr="00246CF7">
        <w:rPr>
          <w:rFonts w:ascii="Arial" w:hAnsi="Arial" w:cs="Arial"/>
          <w:sz w:val="20"/>
          <w:szCs w:val="20"/>
          <w:lang w:val="id-ID"/>
        </w:rPr>
        <w:t>Kedua belah pihak tersebut di atas, terlebih dahulu menerangkan hal-hal sebagai berikut:</w:t>
      </w:r>
    </w:p>
    <w:p w:rsidR="005D18CA" w:rsidRPr="00246CF7" w:rsidRDefault="005D18CA" w:rsidP="005D18CA">
      <w:pPr>
        <w:pStyle w:val="ListParagraph"/>
        <w:spacing w:after="100" w:line="240" w:lineRule="auto"/>
        <w:ind w:left="0"/>
        <w:jc w:val="both"/>
        <w:rPr>
          <w:rFonts w:ascii="Arial" w:hAnsi="Arial" w:cs="Arial"/>
          <w:sz w:val="20"/>
          <w:szCs w:val="20"/>
          <w:lang w:val="id-ID"/>
        </w:rPr>
      </w:pPr>
    </w:p>
    <w:p w:rsidR="005D18CA" w:rsidRPr="00246CF7" w:rsidRDefault="005D18CA" w:rsidP="005D18CA">
      <w:pPr>
        <w:pStyle w:val="ListParagraph"/>
        <w:numPr>
          <w:ilvl w:val="0"/>
          <w:numId w:val="2"/>
        </w:numPr>
        <w:spacing w:after="100"/>
        <w:jc w:val="both"/>
        <w:rPr>
          <w:rFonts w:ascii="Arial" w:hAnsi="Arial" w:cs="Arial"/>
          <w:sz w:val="20"/>
          <w:szCs w:val="20"/>
          <w:lang w:val="sv-SE"/>
        </w:rPr>
      </w:pPr>
      <w:r w:rsidRPr="00246CF7">
        <w:rPr>
          <w:rFonts w:ascii="Arial" w:hAnsi="Arial" w:cs="Arial"/>
          <w:sz w:val="20"/>
          <w:szCs w:val="20"/>
          <w:lang w:val="id-ID"/>
        </w:rPr>
        <w:t xml:space="preserve">Pihak Pertama </w:t>
      </w:r>
      <w:r w:rsidR="000D7B44" w:rsidRPr="00246CF7">
        <w:rPr>
          <w:rFonts w:ascii="Arial" w:hAnsi="Arial" w:cs="Arial"/>
          <w:sz w:val="20"/>
          <w:szCs w:val="20"/>
          <w:lang w:val="id-ID"/>
        </w:rPr>
        <w:t>adalah mata rantai lapisan pertama untuk menyalurkan produk kendaraan sepeda motor baru merek Honda (selanjutnya disebut “</w:t>
      </w:r>
      <w:r w:rsidR="000D7B44" w:rsidRPr="00246CF7">
        <w:rPr>
          <w:rFonts w:ascii="Arial" w:hAnsi="Arial" w:cs="Arial"/>
          <w:b/>
          <w:sz w:val="20"/>
          <w:szCs w:val="20"/>
          <w:lang w:val="id-ID"/>
        </w:rPr>
        <w:t>Sepeda Motor</w:t>
      </w:r>
      <w:r w:rsidR="000D7B44" w:rsidRPr="00246CF7">
        <w:rPr>
          <w:rFonts w:ascii="Arial" w:hAnsi="Arial" w:cs="Arial"/>
          <w:sz w:val="20"/>
          <w:szCs w:val="20"/>
          <w:lang w:val="id-ID"/>
        </w:rPr>
        <w:t>”) dan suku cadang asli Sepeda Motor sesuai dengan syarat dan ketentuan yang ditetapkan PT Astra Honda Honda Motor (selanjutnya disebut “</w:t>
      </w:r>
      <w:r w:rsidR="000D7B44" w:rsidRPr="00246CF7">
        <w:rPr>
          <w:rFonts w:ascii="Arial" w:hAnsi="Arial" w:cs="Arial"/>
          <w:b/>
          <w:sz w:val="20"/>
          <w:szCs w:val="20"/>
          <w:lang w:val="id-ID"/>
        </w:rPr>
        <w:t>AHM</w:t>
      </w:r>
      <w:r w:rsidR="000D7B44" w:rsidRPr="00246CF7">
        <w:rPr>
          <w:rFonts w:ascii="Arial" w:hAnsi="Arial" w:cs="Arial"/>
          <w:sz w:val="20"/>
          <w:szCs w:val="20"/>
          <w:lang w:val="id-ID"/>
        </w:rPr>
        <w:t>”</w:t>
      </w:r>
      <w:r w:rsidR="009711F4">
        <w:rPr>
          <w:rFonts w:ascii="Arial" w:hAnsi="Arial" w:cs="Arial"/>
          <w:sz w:val="20"/>
          <w:szCs w:val="20"/>
          <w:lang w:val="id-ID"/>
        </w:rPr>
        <w:t xml:space="preserve"> dan </w:t>
      </w:r>
      <w:r w:rsidR="000D7B44" w:rsidRPr="00246CF7">
        <w:rPr>
          <w:rFonts w:ascii="Arial" w:hAnsi="Arial" w:cs="Arial"/>
          <w:sz w:val="20"/>
          <w:szCs w:val="20"/>
          <w:lang w:val="id-ID"/>
        </w:rPr>
        <w:t>selanjutnya Pihak Pertama disebut “</w:t>
      </w:r>
      <w:r w:rsidR="000D7B44" w:rsidRPr="00246CF7">
        <w:rPr>
          <w:rFonts w:ascii="Arial" w:hAnsi="Arial" w:cs="Arial"/>
          <w:b/>
          <w:sz w:val="20"/>
          <w:szCs w:val="20"/>
          <w:lang w:val="id-ID"/>
        </w:rPr>
        <w:t>Main Dealer</w:t>
      </w:r>
      <w:r w:rsidR="000D7B44" w:rsidRPr="00246CF7">
        <w:rPr>
          <w:rFonts w:ascii="Arial" w:hAnsi="Arial" w:cs="Arial"/>
          <w:sz w:val="20"/>
          <w:szCs w:val="20"/>
          <w:lang w:val="id-ID"/>
        </w:rPr>
        <w:t>”);</w:t>
      </w:r>
    </w:p>
    <w:p w:rsidR="000D7B44" w:rsidRPr="00246CF7" w:rsidRDefault="000D7B44" w:rsidP="000D7B44">
      <w:pPr>
        <w:pStyle w:val="ListParagraph"/>
        <w:spacing w:after="100"/>
        <w:jc w:val="both"/>
        <w:rPr>
          <w:rFonts w:ascii="Arial" w:hAnsi="Arial" w:cs="Arial"/>
          <w:sz w:val="20"/>
          <w:szCs w:val="20"/>
          <w:lang w:val="sv-SE"/>
        </w:rPr>
      </w:pPr>
    </w:p>
    <w:p w:rsidR="000D7B44" w:rsidRPr="00D45793" w:rsidRDefault="000D7B44" w:rsidP="00D45793">
      <w:pPr>
        <w:pStyle w:val="ListParagraph"/>
        <w:numPr>
          <w:ilvl w:val="0"/>
          <w:numId w:val="2"/>
        </w:numPr>
        <w:spacing w:after="100" w:line="240" w:lineRule="auto"/>
        <w:jc w:val="both"/>
        <w:rPr>
          <w:rFonts w:ascii="Arial" w:hAnsi="Arial" w:cs="Arial"/>
          <w:sz w:val="20"/>
          <w:szCs w:val="20"/>
          <w:lang w:val="id-ID"/>
        </w:rPr>
      </w:pPr>
      <w:r w:rsidRPr="00246CF7">
        <w:rPr>
          <w:rFonts w:ascii="Arial" w:hAnsi="Arial" w:cs="Arial"/>
          <w:sz w:val="20"/>
          <w:szCs w:val="20"/>
          <w:lang w:val="id-ID"/>
        </w:rPr>
        <w:t>Pihak Kedua adalah perusahaan/badan usaha yang bergerak antara lain di bidang</w:t>
      </w:r>
      <w:r w:rsidR="00D45793">
        <w:rPr>
          <w:rFonts w:ascii="Arial" w:hAnsi="Arial" w:cs="Arial"/>
          <w:sz w:val="20"/>
          <w:szCs w:val="20"/>
          <w:lang w:val="id-ID"/>
        </w:rPr>
        <w:t xml:space="preserve"> p</w:t>
      </w:r>
      <w:r w:rsidRPr="00D45793">
        <w:rPr>
          <w:rFonts w:ascii="Arial" w:hAnsi="Arial" w:cs="Arial"/>
          <w:sz w:val="20"/>
          <w:szCs w:val="20"/>
          <w:lang w:val="id-ID"/>
        </w:rPr>
        <w:t>enjualan/pemasaran suku cadang kendaraan sepeda motor.</w:t>
      </w:r>
    </w:p>
    <w:p w:rsidR="000D7B44" w:rsidRPr="00246CF7" w:rsidRDefault="000D7B44" w:rsidP="000D7B44">
      <w:pPr>
        <w:spacing w:after="100" w:line="240" w:lineRule="auto"/>
        <w:jc w:val="both"/>
        <w:rPr>
          <w:rFonts w:ascii="Arial" w:hAnsi="Arial" w:cs="Arial"/>
          <w:sz w:val="20"/>
          <w:szCs w:val="20"/>
          <w:lang w:val="id-ID"/>
        </w:rPr>
      </w:pPr>
    </w:p>
    <w:p w:rsidR="000D7B44" w:rsidRPr="004163FA" w:rsidRDefault="000D7B44" w:rsidP="000D7B44">
      <w:pPr>
        <w:pStyle w:val="ListParagraph"/>
        <w:numPr>
          <w:ilvl w:val="0"/>
          <w:numId w:val="2"/>
        </w:numPr>
        <w:spacing w:after="100" w:line="240" w:lineRule="auto"/>
        <w:jc w:val="both"/>
        <w:rPr>
          <w:rFonts w:ascii="Arial" w:hAnsi="Arial" w:cs="Arial"/>
          <w:sz w:val="20"/>
          <w:szCs w:val="20"/>
          <w:lang w:val="id-ID"/>
        </w:rPr>
      </w:pPr>
      <w:r w:rsidRPr="004163FA">
        <w:rPr>
          <w:rFonts w:ascii="Arial" w:hAnsi="Arial" w:cs="Arial"/>
          <w:sz w:val="20"/>
          <w:szCs w:val="20"/>
          <w:lang w:val="id-ID"/>
        </w:rPr>
        <w:t>Pihak Pertama dan Pihak Kedua sebelumnya telah menandatangani Perjanjian Penunjukan Pengangkatan Dealer (berikut dengan seluruh perubahan, penambahan, dan/atau perpanjan</w:t>
      </w:r>
      <w:r w:rsidR="00921398">
        <w:rPr>
          <w:rFonts w:ascii="Arial" w:hAnsi="Arial" w:cs="Arial"/>
          <w:sz w:val="20"/>
          <w:szCs w:val="20"/>
          <w:lang w:val="id-ID"/>
        </w:rPr>
        <w:t>gannya) dengan Nomor Perjanjian</w:t>
      </w:r>
      <w:r w:rsidR="00EC1010">
        <w:rPr>
          <w:rFonts w:ascii="Arial" w:hAnsi="Arial" w:cs="Arial"/>
          <w:sz w:val="20"/>
          <w:szCs w:val="20"/>
        </w:rPr>
        <w:t xml:space="preserve"> </w:t>
      </w:r>
      <w:r w:rsidR="003B61ED">
        <w:rPr>
          <w:rFonts w:ascii="Arial" w:hAnsi="Arial" w:cs="Arial"/>
          <w:sz w:val="20"/>
          <w:szCs w:val="20"/>
        </w:rPr>
        <w:t>1</w:t>
      </w:r>
      <w:r w:rsidR="00464EFB">
        <w:rPr>
          <w:rFonts w:ascii="Arial" w:hAnsi="Arial" w:cs="Arial"/>
          <w:sz w:val="20"/>
          <w:szCs w:val="20"/>
        </w:rPr>
        <w:t>3018</w:t>
      </w:r>
      <w:r w:rsidR="00161E7F">
        <w:rPr>
          <w:rFonts w:ascii="Arial" w:hAnsi="Arial" w:cs="Arial"/>
          <w:sz w:val="20"/>
          <w:szCs w:val="20"/>
        </w:rPr>
        <w:t>/SP3D-P/H3/G02/01/2019.</w:t>
      </w:r>
    </w:p>
    <w:p w:rsidR="000D7B44" w:rsidRPr="00246CF7" w:rsidRDefault="000D7B44" w:rsidP="000D7B44">
      <w:pPr>
        <w:pStyle w:val="ListParagraph"/>
        <w:spacing w:after="100" w:line="240" w:lineRule="auto"/>
        <w:jc w:val="both"/>
        <w:rPr>
          <w:rFonts w:ascii="Arial" w:hAnsi="Arial" w:cs="Arial"/>
          <w:sz w:val="20"/>
          <w:szCs w:val="20"/>
          <w:lang w:val="id-ID"/>
        </w:rPr>
      </w:pPr>
    </w:p>
    <w:p w:rsidR="000D7B44" w:rsidRPr="00246CF7" w:rsidRDefault="000D7B44" w:rsidP="000D7B44">
      <w:pPr>
        <w:pStyle w:val="ListParagraph"/>
        <w:numPr>
          <w:ilvl w:val="0"/>
          <w:numId w:val="2"/>
        </w:numPr>
        <w:spacing w:after="100" w:line="240" w:lineRule="auto"/>
        <w:jc w:val="both"/>
        <w:rPr>
          <w:rFonts w:ascii="Arial" w:hAnsi="Arial" w:cs="Arial"/>
          <w:sz w:val="20"/>
          <w:szCs w:val="20"/>
          <w:lang w:val="id-ID"/>
        </w:rPr>
      </w:pPr>
      <w:r w:rsidRPr="00246CF7">
        <w:rPr>
          <w:rFonts w:ascii="Arial" w:hAnsi="Arial" w:cs="Arial"/>
          <w:sz w:val="20"/>
          <w:szCs w:val="20"/>
          <w:lang w:val="id-ID"/>
        </w:rPr>
        <w:t>Pihak Pertama dan Pihak Kedua telah setuju dan sepakat untuk menjali</w:t>
      </w:r>
      <w:r w:rsidR="00921398">
        <w:rPr>
          <w:rFonts w:ascii="Arial" w:hAnsi="Arial" w:cs="Arial"/>
          <w:sz w:val="20"/>
          <w:szCs w:val="20"/>
        </w:rPr>
        <w:t>n</w:t>
      </w:r>
      <w:r w:rsidRPr="00246CF7">
        <w:rPr>
          <w:rFonts w:ascii="Arial" w:hAnsi="Arial" w:cs="Arial"/>
          <w:sz w:val="20"/>
          <w:szCs w:val="20"/>
          <w:lang w:val="id-ID"/>
        </w:rPr>
        <w:t xml:space="preserve"> kerja sama di bidang-bidang sebagaimana dimaksud dalam butir b di atas.</w:t>
      </w:r>
    </w:p>
    <w:p w:rsidR="000D7B44" w:rsidRPr="00246CF7" w:rsidRDefault="000D7B44" w:rsidP="000D7B44">
      <w:pPr>
        <w:spacing w:after="100" w:line="240" w:lineRule="auto"/>
        <w:jc w:val="both"/>
        <w:rPr>
          <w:rFonts w:ascii="Arial" w:hAnsi="Arial" w:cs="Arial"/>
          <w:sz w:val="20"/>
          <w:szCs w:val="20"/>
          <w:lang w:val="id-ID"/>
        </w:rPr>
      </w:pPr>
    </w:p>
    <w:p w:rsidR="000D7B44" w:rsidRPr="00246CF7" w:rsidRDefault="000D7B44" w:rsidP="000D7B44">
      <w:pPr>
        <w:spacing w:after="100" w:line="240" w:lineRule="auto"/>
        <w:jc w:val="both"/>
        <w:rPr>
          <w:rFonts w:ascii="Arial" w:hAnsi="Arial" w:cs="Arial"/>
          <w:sz w:val="20"/>
          <w:szCs w:val="20"/>
          <w:lang w:val="id-ID"/>
        </w:rPr>
      </w:pPr>
      <w:r w:rsidRPr="00246CF7">
        <w:rPr>
          <w:rFonts w:ascii="Arial" w:hAnsi="Arial" w:cs="Arial"/>
          <w:sz w:val="20"/>
          <w:szCs w:val="20"/>
          <w:lang w:val="id-ID"/>
        </w:rPr>
        <w:t>Berdasarkan maksud tersebut di atas, tanpa mengesampingkan berlakunya ketentuan hukum yang bersifat memaksa, Pihak Pertama dan Pihak Kedua setuju dan sepakat untuk membuat Perjanjian dengan ketentuan-ketentuan dan syarat-syarat yang disepakati oleh Pihak Pertama dan Pihak Kedua sebagai berikut:</w:t>
      </w:r>
    </w:p>
    <w:p w:rsidR="000D7B44" w:rsidRPr="00246CF7" w:rsidRDefault="000D7B44" w:rsidP="000D7B44">
      <w:pPr>
        <w:spacing w:after="100" w:line="240" w:lineRule="auto"/>
        <w:jc w:val="both"/>
        <w:rPr>
          <w:rFonts w:ascii="Arial" w:hAnsi="Arial" w:cs="Arial"/>
          <w:sz w:val="20"/>
          <w:szCs w:val="20"/>
          <w:lang w:val="id-ID"/>
        </w:rPr>
      </w:pPr>
    </w:p>
    <w:p w:rsidR="000D7B44" w:rsidRPr="00246CF7" w:rsidRDefault="000D7B44" w:rsidP="00ED6611">
      <w:pPr>
        <w:spacing w:after="0" w:line="240" w:lineRule="auto"/>
        <w:jc w:val="center"/>
        <w:rPr>
          <w:rFonts w:ascii="Arial" w:hAnsi="Arial" w:cs="Arial"/>
          <w:b/>
          <w:sz w:val="20"/>
          <w:szCs w:val="20"/>
          <w:lang w:val="id-ID"/>
        </w:rPr>
      </w:pPr>
      <w:r w:rsidRPr="00246CF7">
        <w:rPr>
          <w:rFonts w:ascii="Arial" w:hAnsi="Arial" w:cs="Arial"/>
          <w:b/>
          <w:sz w:val="20"/>
          <w:szCs w:val="20"/>
          <w:lang w:val="id-ID"/>
        </w:rPr>
        <w:t>Pasal 1</w:t>
      </w:r>
    </w:p>
    <w:p w:rsidR="000D7B44" w:rsidRDefault="000D7B44" w:rsidP="00ED6611">
      <w:pPr>
        <w:spacing w:after="0" w:line="240" w:lineRule="auto"/>
        <w:jc w:val="center"/>
        <w:rPr>
          <w:rFonts w:ascii="Arial" w:hAnsi="Arial" w:cs="Arial"/>
          <w:b/>
          <w:sz w:val="20"/>
          <w:szCs w:val="20"/>
          <w:lang w:val="id-ID"/>
        </w:rPr>
      </w:pPr>
      <w:r w:rsidRPr="00246CF7">
        <w:rPr>
          <w:rFonts w:ascii="Arial" w:hAnsi="Arial" w:cs="Arial"/>
          <w:b/>
          <w:sz w:val="20"/>
          <w:szCs w:val="20"/>
          <w:lang w:val="id-ID"/>
        </w:rPr>
        <w:t>Penunjukan dan Pengangakatan Dealer</w:t>
      </w:r>
    </w:p>
    <w:p w:rsidR="00D45793" w:rsidRPr="00246CF7" w:rsidRDefault="00D45793" w:rsidP="00ED6611">
      <w:pPr>
        <w:spacing w:after="0" w:line="240" w:lineRule="auto"/>
        <w:jc w:val="center"/>
        <w:rPr>
          <w:rFonts w:ascii="Arial" w:hAnsi="Arial" w:cs="Arial"/>
          <w:b/>
          <w:sz w:val="20"/>
          <w:szCs w:val="20"/>
          <w:lang w:val="id-ID"/>
        </w:rPr>
      </w:pPr>
    </w:p>
    <w:p w:rsidR="00EF65EA" w:rsidRPr="00246CF7" w:rsidRDefault="000F6610" w:rsidP="00E76829">
      <w:pPr>
        <w:pStyle w:val="ListParagraph"/>
        <w:numPr>
          <w:ilvl w:val="0"/>
          <w:numId w:val="7"/>
        </w:numPr>
        <w:spacing w:after="100" w:line="240" w:lineRule="auto"/>
        <w:ind w:left="567" w:hanging="283"/>
        <w:jc w:val="both"/>
        <w:rPr>
          <w:rFonts w:ascii="Arial" w:hAnsi="Arial" w:cs="Arial"/>
          <w:sz w:val="20"/>
          <w:szCs w:val="20"/>
          <w:lang w:val="id-ID"/>
        </w:rPr>
      </w:pPr>
      <w:r>
        <w:rPr>
          <w:rFonts w:ascii="Arial" w:hAnsi="Arial" w:cs="Arial"/>
          <w:sz w:val="20"/>
          <w:szCs w:val="20"/>
          <w:lang w:val="id-ID"/>
        </w:rPr>
        <w:t>Pihak Pertama</w:t>
      </w:r>
      <w:r w:rsidR="00EF65EA" w:rsidRPr="00246CF7">
        <w:rPr>
          <w:rFonts w:ascii="Arial" w:hAnsi="Arial" w:cs="Arial"/>
          <w:sz w:val="20"/>
          <w:szCs w:val="20"/>
          <w:lang w:val="id-ID"/>
        </w:rPr>
        <w:t xml:space="preserve"> dengan ini menunjuk dan mengangkat Pihak Kedua, sebagaimana Pihak Kedua dengan ini menyatakan menerima dengan baik penunjukan dan pengangkatan dari </w:t>
      </w:r>
      <w:r w:rsidR="00ED6611" w:rsidRPr="00246CF7">
        <w:rPr>
          <w:rFonts w:ascii="Arial" w:hAnsi="Arial" w:cs="Arial"/>
          <w:sz w:val="20"/>
          <w:szCs w:val="20"/>
          <w:lang w:val="id-ID"/>
        </w:rPr>
        <w:t>Main Dealer</w:t>
      </w:r>
      <w:r w:rsidR="00EF65EA" w:rsidRPr="00246CF7">
        <w:rPr>
          <w:rFonts w:ascii="Arial" w:hAnsi="Arial" w:cs="Arial"/>
          <w:sz w:val="20"/>
          <w:szCs w:val="20"/>
          <w:lang w:val="id-ID"/>
        </w:rPr>
        <w:t xml:space="preserve"> tersebut untuk memasarkan dan menjual Suku Cadang Asli Asli Sepeda Motor Merek Honda, yaitu Honda Genuine Parts (HGP), AHM Oil, dan Honda Genuine Accessories yang didistribusikan oleh </w:t>
      </w:r>
      <w:r w:rsidR="00D76531">
        <w:rPr>
          <w:rFonts w:ascii="Arial" w:hAnsi="Arial" w:cs="Arial"/>
          <w:sz w:val="20"/>
          <w:szCs w:val="20"/>
          <w:lang w:val="id-ID"/>
        </w:rPr>
        <w:t>AHM</w:t>
      </w:r>
      <w:r w:rsidR="00EF65EA" w:rsidRPr="00246CF7">
        <w:rPr>
          <w:rFonts w:ascii="Arial" w:hAnsi="Arial" w:cs="Arial"/>
          <w:sz w:val="20"/>
          <w:szCs w:val="20"/>
          <w:lang w:val="id-ID"/>
        </w:rPr>
        <w:t xml:space="preserve"> (selanjutnya disebut “</w:t>
      </w:r>
      <w:r w:rsidR="00EF65EA" w:rsidRPr="00246CF7">
        <w:rPr>
          <w:rFonts w:ascii="Arial" w:hAnsi="Arial" w:cs="Arial"/>
          <w:b/>
          <w:sz w:val="20"/>
          <w:szCs w:val="20"/>
          <w:lang w:val="id-ID"/>
        </w:rPr>
        <w:t>Suku Cadang</w:t>
      </w:r>
      <w:r w:rsidR="00EF65EA" w:rsidRPr="00246CF7">
        <w:rPr>
          <w:rFonts w:ascii="Arial" w:hAnsi="Arial" w:cs="Arial"/>
          <w:sz w:val="20"/>
          <w:szCs w:val="20"/>
          <w:lang w:val="id-ID"/>
        </w:rPr>
        <w:t xml:space="preserve">”) sesuai dengan syarat dan ketentuan yang ditetapkan oleh </w:t>
      </w:r>
      <w:r w:rsidR="00ED6611" w:rsidRPr="00246CF7">
        <w:rPr>
          <w:rFonts w:ascii="Arial" w:hAnsi="Arial" w:cs="Arial"/>
          <w:sz w:val="20"/>
          <w:szCs w:val="20"/>
          <w:lang w:val="id-ID"/>
        </w:rPr>
        <w:t>Main Dealer</w:t>
      </w:r>
      <w:r w:rsidR="00EF65EA" w:rsidRPr="00246CF7">
        <w:rPr>
          <w:rFonts w:ascii="Arial" w:hAnsi="Arial" w:cs="Arial"/>
          <w:sz w:val="20"/>
          <w:szCs w:val="20"/>
          <w:lang w:val="id-ID"/>
        </w:rPr>
        <w:t xml:space="preserve"> (selanjutnya disebut “</w:t>
      </w:r>
      <w:r w:rsidR="00EF65EA" w:rsidRPr="00246CF7">
        <w:rPr>
          <w:rFonts w:ascii="Arial" w:hAnsi="Arial" w:cs="Arial"/>
          <w:b/>
          <w:sz w:val="20"/>
          <w:szCs w:val="20"/>
          <w:lang w:val="id-ID"/>
        </w:rPr>
        <w:t>Dealer H3</w:t>
      </w:r>
      <w:r w:rsidR="00EF65EA" w:rsidRPr="00246CF7">
        <w:rPr>
          <w:rFonts w:ascii="Arial" w:hAnsi="Arial" w:cs="Arial"/>
          <w:sz w:val="20"/>
          <w:szCs w:val="20"/>
          <w:lang w:val="id-ID"/>
        </w:rPr>
        <w:t>”).</w:t>
      </w:r>
    </w:p>
    <w:p w:rsidR="00ED6611" w:rsidRPr="00246CF7" w:rsidRDefault="00EF65EA" w:rsidP="00E76829">
      <w:pPr>
        <w:pStyle w:val="ListParagraph"/>
        <w:numPr>
          <w:ilvl w:val="0"/>
          <w:numId w:val="7"/>
        </w:numPr>
        <w:spacing w:after="100" w:line="240" w:lineRule="auto"/>
        <w:ind w:left="567" w:hanging="283"/>
        <w:jc w:val="both"/>
        <w:rPr>
          <w:rFonts w:ascii="Arial" w:hAnsi="Arial" w:cs="Arial"/>
          <w:sz w:val="20"/>
          <w:szCs w:val="20"/>
          <w:lang w:val="id-ID"/>
        </w:rPr>
      </w:pPr>
      <w:r w:rsidRPr="00246CF7">
        <w:rPr>
          <w:rFonts w:ascii="Arial" w:hAnsi="Arial" w:cs="Arial"/>
          <w:sz w:val="20"/>
          <w:szCs w:val="20"/>
          <w:lang w:val="id-ID"/>
        </w:rPr>
        <w:t>Penunjukan dan pengangkatan Dealer H3 oleh</w:t>
      </w:r>
      <w:r w:rsidR="00ED6611" w:rsidRPr="00246CF7">
        <w:rPr>
          <w:rFonts w:ascii="Arial" w:hAnsi="Arial" w:cs="Arial"/>
          <w:sz w:val="20"/>
          <w:szCs w:val="20"/>
          <w:lang w:val="id-ID"/>
        </w:rPr>
        <w:t xml:space="preserve"> Main Dealer tidak mengurangi hak Main Dealer untuk baik secara langsung maupun tidak langsung menjual dan/atau memasarkan dan/atau menunjuk dan mengangkat pihak lain siapapun juga untuk memasarkan dan menjual Suku Cadang.</w:t>
      </w:r>
    </w:p>
    <w:p w:rsidR="00EF65EA" w:rsidRPr="00246CF7" w:rsidRDefault="00EF65EA" w:rsidP="00E76829">
      <w:pPr>
        <w:pStyle w:val="ListParagraph"/>
        <w:numPr>
          <w:ilvl w:val="0"/>
          <w:numId w:val="7"/>
        </w:numPr>
        <w:spacing w:after="100" w:line="240" w:lineRule="auto"/>
        <w:ind w:left="567" w:hanging="283"/>
        <w:jc w:val="both"/>
        <w:rPr>
          <w:rFonts w:ascii="Arial" w:hAnsi="Arial" w:cs="Arial"/>
          <w:sz w:val="20"/>
          <w:szCs w:val="20"/>
          <w:lang w:val="id-ID"/>
        </w:rPr>
      </w:pPr>
      <w:r w:rsidRPr="00246CF7">
        <w:rPr>
          <w:rFonts w:ascii="Arial" w:hAnsi="Arial" w:cs="Arial"/>
          <w:sz w:val="20"/>
          <w:szCs w:val="20"/>
          <w:lang w:val="id-ID"/>
        </w:rPr>
        <w:t xml:space="preserve"> </w:t>
      </w:r>
      <w:r w:rsidR="00ED6611" w:rsidRPr="00246CF7">
        <w:rPr>
          <w:rFonts w:ascii="Arial" w:hAnsi="Arial" w:cs="Arial"/>
          <w:sz w:val="20"/>
          <w:szCs w:val="20"/>
          <w:lang w:val="id-ID"/>
        </w:rPr>
        <w:t xml:space="preserve">Ketentuan mengenai Dealer H3 ini akan diatur lebih lanjut di dalam Lampiran </w:t>
      </w:r>
      <w:r w:rsidR="00ED6611" w:rsidRPr="00246CF7">
        <w:rPr>
          <w:rFonts w:ascii="Arial" w:hAnsi="Arial" w:cs="Arial"/>
          <w:b/>
          <w:sz w:val="20"/>
          <w:szCs w:val="20"/>
          <w:lang w:val="id-ID"/>
        </w:rPr>
        <w:t>KETENTUAN UMUM KEDEALERAN UNTUK DEALER H3</w:t>
      </w:r>
      <w:r w:rsidR="00ED6611" w:rsidRPr="00246CF7">
        <w:rPr>
          <w:rFonts w:ascii="Arial" w:hAnsi="Arial" w:cs="Arial"/>
          <w:sz w:val="20"/>
          <w:szCs w:val="20"/>
          <w:lang w:val="id-ID"/>
        </w:rPr>
        <w:t>.</w:t>
      </w:r>
    </w:p>
    <w:p w:rsidR="00ED6611" w:rsidRPr="00246CF7" w:rsidRDefault="00ED6611" w:rsidP="00ED6611">
      <w:pPr>
        <w:spacing w:after="100" w:line="240" w:lineRule="auto"/>
        <w:jc w:val="both"/>
        <w:rPr>
          <w:rFonts w:ascii="Arial" w:hAnsi="Arial" w:cs="Arial"/>
          <w:b/>
          <w:sz w:val="20"/>
          <w:szCs w:val="20"/>
          <w:lang w:val="id-ID"/>
        </w:rPr>
      </w:pPr>
      <w:r w:rsidRPr="00246CF7">
        <w:rPr>
          <w:rFonts w:ascii="Arial" w:hAnsi="Arial" w:cs="Arial"/>
          <w:sz w:val="20"/>
          <w:szCs w:val="20"/>
          <w:lang w:val="id-ID"/>
        </w:rPr>
        <w:t xml:space="preserve">(selanjutnya Dealer H3 tersebut cukup disebut sebagai </w:t>
      </w:r>
      <w:r w:rsidRPr="00246CF7">
        <w:rPr>
          <w:rFonts w:ascii="Arial" w:hAnsi="Arial" w:cs="Arial"/>
          <w:b/>
          <w:sz w:val="20"/>
          <w:szCs w:val="20"/>
          <w:lang w:val="id-ID"/>
        </w:rPr>
        <w:t>Dealer</w:t>
      </w:r>
      <w:r w:rsidRPr="00246CF7">
        <w:rPr>
          <w:rFonts w:ascii="Arial" w:hAnsi="Arial" w:cs="Arial"/>
          <w:sz w:val="20"/>
          <w:szCs w:val="20"/>
          <w:lang w:val="id-ID"/>
        </w:rPr>
        <w:t>)</w:t>
      </w:r>
      <w:r w:rsidRPr="00246CF7">
        <w:rPr>
          <w:rFonts w:ascii="Arial" w:hAnsi="Arial" w:cs="Arial"/>
          <w:b/>
          <w:sz w:val="20"/>
          <w:szCs w:val="20"/>
          <w:lang w:val="id-ID"/>
        </w:rPr>
        <w:t>.</w:t>
      </w:r>
    </w:p>
    <w:p w:rsidR="00ED6611" w:rsidRPr="00246CF7" w:rsidRDefault="00ED6611" w:rsidP="00ED6611">
      <w:pPr>
        <w:spacing w:after="100" w:line="240" w:lineRule="auto"/>
        <w:jc w:val="both"/>
        <w:rPr>
          <w:rFonts w:ascii="Arial" w:hAnsi="Arial" w:cs="Arial"/>
          <w:b/>
          <w:sz w:val="20"/>
          <w:szCs w:val="20"/>
          <w:lang w:val="id-ID"/>
        </w:rPr>
      </w:pPr>
    </w:p>
    <w:p w:rsidR="00ED6611" w:rsidRPr="00246CF7" w:rsidRDefault="00ED6611" w:rsidP="00EC6A07">
      <w:pPr>
        <w:spacing w:after="0" w:line="240" w:lineRule="auto"/>
        <w:jc w:val="center"/>
        <w:rPr>
          <w:rFonts w:ascii="Arial" w:hAnsi="Arial" w:cs="Arial"/>
          <w:b/>
          <w:sz w:val="20"/>
          <w:szCs w:val="20"/>
          <w:lang w:val="id-ID"/>
        </w:rPr>
      </w:pPr>
      <w:r w:rsidRPr="00246CF7">
        <w:rPr>
          <w:rFonts w:ascii="Arial" w:hAnsi="Arial" w:cs="Arial"/>
          <w:b/>
          <w:sz w:val="20"/>
          <w:szCs w:val="20"/>
          <w:lang w:val="id-ID"/>
        </w:rPr>
        <w:t>Pasal 2</w:t>
      </w:r>
    </w:p>
    <w:p w:rsidR="00ED6611" w:rsidRPr="00246CF7" w:rsidRDefault="00ED6611" w:rsidP="00EC6A07">
      <w:pPr>
        <w:spacing w:after="0" w:line="240" w:lineRule="auto"/>
        <w:jc w:val="center"/>
        <w:rPr>
          <w:rFonts w:ascii="Arial" w:hAnsi="Arial" w:cs="Arial"/>
          <w:b/>
          <w:sz w:val="20"/>
          <w:szCs w:val="20"/>
          <w:lang w:val="id-ID"/>
        </w:rPr>
      </w:pPr>
      <w:r w:rsidRPr="00246CF7">
        <w:rPr>
          <w:rFonts w:ascii="Arial" w:hAnsi="Arial" w:cs="Arial"/>
          <w:b/>
          <w:sz w:val="20"/>
          <w:szCs w:val="20"/>
          <w:lang w:val="id-ID"/>
        </w:rPr>
        <w:t>Kedudukan Main Dealer</w:t>
      </w:r>
    </w:p>
    <w:p w:rsidR="00ED6611" w:rsidRPr="00246CF7" w:rsidRDefault="00ED6611" w:rsidP="00ED6611">
      <w:pPr>
        <w:spacing w:after="100" w:line="240" w:lineRule="auto"/>
        <w:jc w:val="center"/>
        <w:rPr>
          <w:rFonts w:ascii="Arial" w:hAnsi="Arial" w:cs="Arial"/>
          <w:b/>
          <w:sz w:val="20"/>
          <w:szCs w:val="20"/>
          <w:lang w:val="id-ID"/>
        </w:rPr>
      </w:pPr>
    </w:p>
    <w:p w:rsidR="00ED6611" w:rsidRPr="00246CF7" w:rsidRDefault="00ED6611" w:rsidP="00ED6611">
      <w:pPr>
        <w:spacing w:after="100" w:line="240" w:lineRule="auto"/>
        <w:jc w:val="both"/>
        <w:rPr>
          <w:rFonts w:ascii="Arial" w:hAnsi="Arial" w:cs="Arial"/>
          <w:sz w:val="20"/>
          <w:szCs w:val="20"/>
          <w:lang w:val="id-ID"/>
        </w:rPr>
      </w:pPr>
      <w:r w:rsidRPr="00246CF7">
        <w:rPr>
          <w:rFonts w:ascii="Arial" w:hAnsi="Arial" w:cs="Arial"/>
          <w:sz w:val="20"/>
          <w:szCs w:val="20"/>
          <w:lang w:val="id-ID"/>
        </w:rPr>
        <w:t xml:space="preserve">Pihak Pertama dan Pihak Kedua menyadari dan menerima sepenuhnya bahwa dibuatnya Perjanjian ini sama sekali tidak mengurangi kewajiban, hak, dan wewenang Pihak pertama selaku Main Dealer untuk, pada waktu yang sama, atau waktu yang berlainan dengan masa berlakunya Perjanjian ini, </w:t>
      </w:r>
      <w:r w:rsidR="001F09F5" w:rsidRPr="00246CF7">
        <w:rPr>
          <w:rFonts w:ascii="Arial" w:hAnsi="Arial" w:cs="Arial"/>
          <w:sz w:val="20"/>
          <w:szCs w:val="20"/>
          <w:lang w:val="id-ID"/>
        </w:rPr>
        <w:t>melaksanakan/melakukan hal-hal sebagai berikut:</w:t>
      </w:r>
    </w:p>
    <w:p w:rsidR="00763599" w:rsidRPr="00763599" w:rsidRDefault="00763599" w:rsidP="00763599">
      <w:pPr>
        <w:pStyle w:val="ListParagraph"/>
        <w:spacing w:after="100"/>
        <w:ind w:left="284"/>
        <w:jc w:val="both"/>
        <w:rPr>
          <w:rFonts w:ascii="Arial" w:hAnsi="Arial" w:cs="Arial"/>
          <w:sz w:val="20"/>
          <w:szCs w:val="20"/>
          <w:lang w:val="en-GB"/>
        </w:rPr>
      </w:pPr>
    </w:p>
    <w:p w:rsidR="00763599" w:rsidRPr="00763599" w:rsidRDefault="00763599" w:rsidP="00E76829">
      <w:pPr>
        <w:pStyle w:val="ListParagraph"/>
        <w:numPr>
          <w:ilvl w:val="0"/>
          <w:numId w:val="8"/>
        </w:numPr>
        <w:spacing w:after="100"/>
        <w:ind w:left="284" w:hanging="284"/>
        <w:jc w:val="both"/>
        <w:rPr>
          <w:rFonts w:ascii="Arial" w:hAnsi="Arial" w:cs="Arial"/>
          <w:sz w:val="20"/>
          <w:szCs w:val="20"/>
          <w:lang w:val="en-GB"/>
        </w:rPr>
      </w:pPr>
      <w:r w:rsidRPr="00763599">
        <w:rPr>
          <w:rFonts w:ascii="Arial" w:hAnsi="Arial" w:cs="Arial"/>
          <w:sz w:val="20"/>
          <w:szCs w:val="20"/>
          <w:lang w:val="en-GB"/>
        </w:rPr>
        <w:t xml:space="preserve">Tanpa mengurangi berlakunya ketentuan dalam </w:t>
      </w:r>
      <w:r w:rsidRPr="00763599">
        <w:rPr>
          <w:rFonts w:ascii="Arial" w:hAnsi="Arial" w:cs="Arial"/>
          <w:sz w:val="20"/>
          <w:szCs w:val="20"/>
          <w:lang w:val="id-ID"/>
        </w:rPr>
        <w:t>P</w:t>
      </w:r>
      <w:r w:rsidRPr="00763599">
        <w:rPr>
          <w:rFonts w:ascii="Arial" w:hAnsi="Arial" w:cs="Arial"/>
          <w:sz w:val="20"/>
          <w:szCs w:val="20"/>
          <w:lang w:val="en-GB"/>
        </w:rPr>
        <w:t xml:space="preserve">asal 13, menunjuk dan/atau mengangkat </w:t>
      </w:r>
      <w:r w:rsidRPr="00763599">
        <w:rPr>
          <w:rFonts w:ascii="Arial" w:hAnsi="Arial" w:cs="Arial"/>
          <w:sz w:val="20"/>
          <w:szCs w:val="20"/>
          <w:lang w:val="id-ID"/>
        </w:rPr>
        <w:t>p</w:t>
      </w:r>
      <w:r w:rsidRPr="00763599">
        <w:rPr>
          <w:rFonts w:ascii="Arial" w:hAnsi="Arial" w:cs="Arial"/>
          <w:sz w:val="20"/>
          <w:szCs w:val="20"/>
          <w:lang w:val="en-GB"/>
        </w:rPr>
        <w:t xml:space="preserve">ihak lain siapapun juga untuk bertindak sebagai Dealer Pihak Pertama, dengan mengingat ketentuan-ketentuan dan syarat-syarat yang akan ditetapkan di kemudian hari oleh </w:t>
      </w:r>
      <w:r w:rsidRPr="00763599">
        <w:rPr>
          <w:rFonts w:ascii="Arial" w:hAnsi="Arial" w:cs="Arial"/>
          <w:sz w:val="20"/>
          <w:szCs w:val="20"/>
          <w:lang w:val="id-ID"/>
        </w:rPr>
        <w:t>Main Dealer</w:t>
      </w:r>
      <w:r w:rsidRPr="00763599">
        <w:rPr>
          <w:rFonts w:ascii="Arial" w:hAnsi="Arial" w:cs="Arial"/>
          <w:sz w:val="20"/>
          <w:szCs w:val="20"/>
          <w:lang w:val="en-GB"/>
        </w:rPr>
        <w:t xml:space="preserve"> dan/atau </w:t>
      </w:r>
      <w:r w:rsidR="00D76531">
        <w:rPr>
          <w:rFonts w:ascii="Arial" w:hAnsi="Arial" w:cs="Arial"/>
          <w:sz w:val="20"/>
          <w:szCs w:val="20"/>
          <w:lang w:val="en-GB"/>
        </w:rPr>
        <w:t>AHM</w:t>
      </w:r>
      <w:r w:rsidRPr="00763599">
        <w:rPr>
          <w:rFonts w:ascii="Arial" w:hAnsi="Arial" w:cs="Arial"/>
          <w:sz w:val="20"/>
          <w:szCs w:val="20"/>
          <w:lang w:val="en-GB"/>
        </w:rPr>
        <w:t>.</w:t>
      </w:r>
    </w:p>
    <w:p w:rsidR="00763599" w:rsidRPr="00763599" w:rsidRDefault="00763599" w:rsidP="00763599">
      <w:pPr>
        <w:pStyle w:val="ListParagraph"/>
        <w:spacing w:after="100"/>
        <w:ind w:left="284"/>
        <w:jc w:val="both"/>
        <w:rPr>
          <w:rFonts w:ascii="Arial" w:hAnsi="Arial" w:cs="Arial"/>
          <w:sz w:val="20"/>
          <w:szCs w:val="20"/>
          <w:lang w:val="en-GB"/>
        </w:rPr>
      </w:pPr>
    </w:p>
    <w:p w:rsidR="00763599" w:rsidRPr="00763599" w:rsidRDefault="00763599" w:rsidP="00E76829">
      <w:pPr>
        <w:pStyle w:val="ListParagraph"/>
        <w:numPr>
          <w:ilvl w:val="0"/>
          <w:numId w:val="8"/>
        </w:numPr>
        <w:spacing w:after="100"/>
        <w:ind w:left="284" w:hanging="284"/>
        <w:jc w:val="both"/>
        <w:rPr>
          <w:rFonts w:ascii="Arial" w:hAnsi="Arial" w:cs="Arial"/>
          <w:sz w:val="20"/>
          <w:szCs w:val="20"/>
          <w:lang w:val="en-GB"/>
        </w:rPr>
      </w:pPr>
      <w:r w:rsidRPr="00763599">
        <w:rPr>
          <w:rFonts w:ascii="Arial" w:hAnsi="Arial" w:cs="Arial"/>
          <w:sz w:val="20"/>
          <w:szCs w:val="20"/>
          <w:lang w:val="en-GB"/>
        </w:rPr>
        <w:t>Melaksanakan promosi, kampanye penjualan dan lain-lain dalam berbagai bentuknya</w:t>
      </w:r>
      <w:r w:rsidRPr="00763599">
        <w:rPr>
          <w:rFonts w:ascii="Arial" w:hAnsi="Arial" w:cs="Arial"/>
          <w:sz w:val="20"/>
          <w:szCs w:val="20"/>
          <w:lang w:val="id-ID"/>
        </w:rPr>
        <w:t>.</w:t>
      </w:r>
    </w:p>
    <w:p w:rsidR="00763599" w:rsidRPr="00763599" w:rsidRDefault="00763599" w:rsidP="00763599">
      <w:pPr>
        <w:pStyle w:val="ListParagraph"/>
        <w:spacing w:after="100"/>
        <w:ind w:left="284"/>
        <w:jc w:val="both"/>
        <w:rPr>
          <w:rFonts w:ascii="Arial" w:hAnsi="Arial" w:cs="Arial"/>
          <w:sz w:val="20"/>
          <w:szCs w:val="20"/>
          <w:lang w:val="en-GB"/>
        </w:rPr>
      </w:pPr>
    </w:p>
    <w:p w:rsidR="00763599" w:rsidRPr="00763599" w:rsidRDefault="00763599" w:rsidP="00E76829">
      <w:pPr>
        <w:pStyle w:val="ListParagraph"/>
        <w:numPr>
          <w:ilvl w:val="0"/>
          <w:numId w:val="8"/>
        </w:numPr>
        <w:spacing w:after="100"/>
        <w:ind w:left="284" w:hanging="284"/>
        <w:jc w:val="both"/>
        <w:rPr>
          <w:rFonts w:ascii="Arial" w:hAnsi="Arial" w:cs="Arial"/>
          <w:sz w:val="20"/>
          <w:szCs w:val="20"/>
          <w:lang w:val="en-GB"/>
        </w:rPr>
      </w:pPr>
      <w:r w:rsidRPr="00763599">
        <w:rPr>
          <w:rFonts w:ascii="Arial" w:hAnsi="Arial" w:cs="Arial"/>
          <w:sz w:val="20"/>
          <w:szCs w:val="20"/>
          <w:lang w:val="en-GB"/>
        </w:rPr>
        <w:t>Memantau, mengawasi dan melakukan pembinaan di bidang administrasi, pemasaran</w:t>
      </w:r>
      <w:r w:rsidR="009B16C9">
        <w:rPr>
          <w:rFonts w:ascii="Arial" w:hAnsi="Arial" w:cs="Arial"/>
          <w:sz w:val="20"/>
          <w:szCs w:val="20"/>
          <w:lang w:val="id-ID"/>
        </w:rPr>
        <w:t>,</w:t>
      </w:r>
      <w:r w:rsidRPr="00763599">
        <w:rPr>
          <w:rFonts w:ascii="Arial" w:hAnsi="Arial" w:cs="Arial"/>
          <w:sz w:val="20"/>
          <w:szCs w:val="20"/>
          <w:lang w:val="en-GB"/>
        </w:rPr>
        <w:t xml:space="preserve"> dan penjualan Sepeda Motor dan/atau Suku Cadang yang dilakukan oleh Pihak Kedua dan/atau pelayanan purna jual oleh Pihak Kedua. </w:t>
      </w:r>
    </w:p>
    <w:p w:rsidR="00763599" w:rsidRPr="00763599" w:rsidRDefault="00763599" w:rsidP="00763599">
      <w:pPr>
        <w:pStyle w:val="ListParagraph"/>
        <w:spacing w:after="100"/>
        <w:ind w:left="284"/>
        <w:jc w:val="both"/>
        <w:rPr>
          <w:rFonts w:ascii="Arial" w:hAnsi="Arial" w:cs="Arial"/>
          <w:sz w:val="20"/>
          <w:szCs w:val="20"/>
          <w:lang w:val="en-GB"/>
        </w:rPr>
      </w:pPr>
    </w:p>
    <w:p w:rsidR="00763599" w:rsidRPr="00763599" w:rsidRDefault="00763599" w:rsidP="00E76829">
      <w:pPr>
        <w:pStyle w:val="ListParagraph"/>
        <w:numPr>
          <w:ilvl w:val="0"/>
          <w:numId w:val="8"/>
        </w:numPr>
        <w:spacing w:after="100"/>
        <w:ind w:left="284" w:hanging="284"/>
        <w:jc w:val="both"/>
        <w:rPr>
          <w:rFonts w:ascii="Arial" w:hAnsi="Arial" w:cs="Arial"/>
          <w:sz w:val="20"/>
          <w:szCs w:val="20"/>
          <w:lang w:val="en-GB"/>
        </w:rPr>
      </w:pPr>
      <w:r w:rsidRPr="00763599">
        <w:rPr>
          <w:rFonts w:ascii="Arial" w:hAnsi="Arial" w:cs="Arial"/>
          <w:sz w:val="20"/>
          <w:szCs w:val="20"/>
          <w:lang w:val="en-GB"/>
        </w:rPr>
        <w:t>Menetapkan strategi dan mengatur distribusi Sepeda Motor dan/atau Suku Cadang sesuai dengan persediaan (</w:t>
      </w:r>
      <w:r w:rsidRPr="00D64C17">
        <w:rPr>
          <w:rFonts w:ascii="Arial" w:hAnsi="Arial" w:cs="Arial"/>
          <w:i/>
          <w:sz w:val="20"/>
          <w:szCs w:val="20"/>
          <w:lang w:val="en-GB"/>
        </w:rPr>
        <w:t>stock</w:t>
      </w:r>
      <w:r w:rsidRPr="00763599">
        <w:rPr>
          <w:rFonts w:ascii="Arial" w:hAnsi="Arial" w:cs="Arial"/>
          <w:sz w:val="20"/>
          <w:szCs w:val="20"/>
          <w:lang w:val="en-GB"/>
        </w:rPr>
        <w:t xml:space="preserve">), jumlah dan tipe sepeda motor dan/atau Suku Cadang yang dimiliki oleh </w:t>
      </w:r>
      <w:r w:rsidR="00EC6A07" w:rsidRPr="00246CF7">
        <w:rPr>
          <w:rFonts w:ascii="Arial" w:hAnsi="Arial" w:cs="Arial"/>
          <w:sz w:val="20"/>
          <w:szCs w:val="20"/>
          <w:lang w:val="id-ID"/>
        </w:rPr>
        <w:t>Main Dealer</w:t>
      </w:r>
      <w:r w:rsidRPr="00763599">
        <w:rPr>
          <w:rFonts w:ascii="Arial" w:hAnsi="Arial" w:cs="Arial"/>
          <w:sz w:val="20"/>
          <w:szCs w:val="20"/>
          <w:lang w:val="en-GB"/>
        </w:rPr>
        <w:t xml:space="preserve">, ke masing-masing Dealer sesuai dengan perhitungan kebutuhan pasar yang ditetapkan oleh Pihak Pertama. </w:t>
      </w:r>
    </w:p>
    <w:p w:rsidR="00763599" w:rsidRPr="00763599" w:rsidRDefault="00763599" w:rsidP="00763599">
      <w:pPr>
        <w:pStyle w:val="ListParagraph"/>
        <w:spacing w:after="100"/>
        <w:ind w:left="284"/>
        <w:jc w:val="both"/>
        <w:rPr>
          <w:rFonts w:ascii="Arial" w:hAnsi="Arial" w:cs="Arial"/>
          <w:sz w:val="20"/>
          <w:szCs w:val="20"/>
          <w:lang w:val="en-GB"/>
        </w:rPr>
      </w:pPr>
    </w:p>
    <w:p w:rsidR="001F09F5" w:rsidRPr="00246CF7" w:rsidRDefault="00763599" w:rsidP="00E76829">
      <w:pPr>
        <w:pStyle w:val="ListParagraph"/>
        <w:numPr>
          <w:ilvl w:val="0"/>
          <w:numId w:val="8"/>
        </w:numPr>
        <w:spacing w:after="100" w:line="240" w:lineRule="auto"/>
        <w:ind w:left="284" w:hanging="284"/>
        <w:jc w:val="both"/>
        <w:rPr>
          <w:rFonts w:ascii="Arial" w:hAnsi="Arial" w:cs="Arial"/>
          <w:sz w:val="20"/>
          <w:szCs w:val="20"/>
          <w:lang w:val="id-ID"/>
        </w:rPr>
      </w:pPr>
      <w:r w:rsidRPr="00246CF7">
        <w:rPr>
          <w:rFonts w:ascii="Arial" w:hAnsi="Arial" w:cs="Arial"/>
          <w:sz w:val="20"/>
          <w:szCs w:val="20"/>
          <w:lang w:val="en-GB"/>
        </w:rPr>
        <w:t>Tindakan-tindakan dan/atau program-program lain yang dipandang perlu oleh Pihak Pertama sendiri selaku Main Dealer.</w:t>
      </w:r>
    </w:p>
    <w:p w:rsidR="00EC6A07" w:rsidRPr="00246CF7" w:rsidRDefault="00EC6A07" w:rsidP="00EC6A07">
      <w:pPr>
        <w:pStyle w:val="ListParagraph"/>
        <w:spacing w:after="100" w:line="240" w:lineRule="auto"/>
        <w:ind w:left="284"/>
        <w:jc w:val="both"/>
        <w:rPr>
          <w:rFonts w:ascii="Arial" w:hAnsi="Arial" w:cs="Arial"/>
          <w:sz w:val="20"/>
          <w:szCs w:val="20"/>
          <w:lang w:val="id-ID"/>
        </w:rPr>
      </w:pPr>
    </w:p>
    <w:p w:rsidR="00EC6A07" w:rsidRPr="00246CF7" w:rsidRDefault="00EC6A07" w:rsidP="00EC6A07">
      <w:pPr>
        <w:spacing w:after="0" w:line="240" w:lineRule="auto"/>
        <w:jc w:val="center"/>
        <w:rPr>
          <w:rFonts w:ascii="Arial" w:hAnsi="Arial" w:cs="Arial"/>
          <w:b/>
          <w:sz w:val="20"/>
          <w:szCs w:val="20"/>
          <w:lang w:val="id-ID"/>
        </w:rPr>
      </w:pPr>
      <w:r w:rsidRPr="00246CF7">
        <w:rPr>
          <w:rFonts w:ascii="Arial" w:hAnsi="Arial" w:cs="Arial"/>
          <w:b/>
          <w:sz w:val="20"/>
          <w:szCs w:val="20"/>
          <w:lang w:val="id-ID"/>
        </w:rPr>
        <w:t>Pasal 3</w:t>
      </w:r>
    </w:p>
    <w:p w:rsidR="00EC6A07" w:rsidRPr="00246CF7" w:rsidRDefault="00EC6A07" w:rsidP="00EC6A07">
      <w:pPr>
        <w:spacing w:after="0" w:line="240" w:lineRule="auto"/>
        <w:jc w:val="center"/>
        <w:rPr>
          <w:rFonts w:ascii="Arial" w:hAnsi="Arial" w:cs="Arial"/>
          <w:b/>
          <w:sz w:val="20"/>
          <w:szCs w:val="20"/>
          <w:lang w:val="id-ID"/>
        </w:rPr>
      </w:pPr>
      <w:r w:rsidRPr="00246CF7">
        <w:rPr>
          <w:rFonts w:ascii="Arial" w:hAnsi="Arial" w:cs="Arial"/>
          <w:b/>
          <w:sz w:val="20"/>
          <w:szCs w:val="20"/>
          <w:lang w:val="id-ID"/>
        </w:rPr>
        <w:t>Jangka Waktu Pengangkatan</w:t>
      </w:r>
    </w:p>
    <w:p w:rsidR="00EC6A07" w:rsidRPr="00246CF7" w:rsidRDefault="00EC6A07" w:rsidP="00EC6A07">
      <w:pPr>
        <w:spacing w:after="100" w:line="240" w:lineRule="auto"/>
        <w:jc w:val="both"/>
        <w:rPr>
          <w:rFonts w:ascii="Arial" w:hAnsi="Arial" w:cs="Arial"/>
          <w:b/>
          <w:sz w:val="20"/>
          <w:szCs w:val="20"/>
          <w:lang w:val="id-ID"/>
        </w:rPr>
      </w:pPr>
    </w:p>
    <w:p w:rsidR="00EC6A07" w:rsidRPr="00246CF7" w:rsidRDefault="00D64C17" w:rsidP="00D64C17">
      <w:pPr>
        <w:numPr>
          <w:ilvl w:val="0"/>
          <w:numId w:val="9"/>
        </w:numPr>
        <w:tabs>
          <w:tab w:val="left" w:pos="11479"/>
        </w:tabs>
        <w:suppressAutoHyphens/>
        <w:spacing w:after="0" w:line="240" w:lineRule="auto"/>
        <w:ind w:left="284" w:hanging="284"/>
        <w:jc w:val="both"/>
        <w:rPr>
          <w:rFonts w:ascii="Arial" w:hAnsi="Arial" w:cs="Arial"/>
          <w:sz w:val="20"/>
          <w:szCs w:val="20"/>
          <w:lang w:val="sv-SE"/>
        </w:rPr>
      </w:pPr>
      <w:r>
        <w:rPr>
          <w:rFonts w:ascii="Arial" w:hAnsi="Arial" w:cs="Arial"/>
          <w:sz w:val="20"/>
          <w:szCs w:val="20"/>
          <w:lang w:val="id-ID"/>
        </w:rPr>
        <w:t xml:space="preserve">Perjanjian ini berlaku terhitung sejak tanggal </w:t>
      </w:r>
      <w:r w:rsidR="00716154" w:rsidRPr="00716154">
        <w:rPr>
          <w:rFonts w:ascii="Arial" w:hAnsi="Arial" w:cs="Arial"/>
          <w:b/>
          <w:sz w:val="20"/>
          <w:szCs w:val="20"/>
          <w:lang w:val="id-ID"/>
        </w:rPr>
        <w:t>1 Januari 2020</w:t>
      </w:r>
      <w:r>
        <w:rPr>
          <w:rFonts w:ascii="Arial" w:hAnsi="Arial" w:cs="Arial"/>
          <w:sz w:val="20"/>
          <w:szCs w:val="20"/>
          <w:lang w:val="id-ID"/>
        </w:rPr>
        <w:t xml:space="preserve"> sampai dengan tanggal </w:t>
      </w:r>
      <w:r w:rsidRPr="00E46D3B">
        <w:rPr>
          <w:rFonts w:ascii="Arial" w:hAnsi="Arial" w:cs="Arial"/>
          <w:b/>
          <w:sz w:val="20"/>
          <w:szCs w:val="20"/>
          <w:lang w:val="id-ID"/>
        </w:rPr>
        <w:t>31 Desember 2020</w:t>
      </w:r>
      <w:r>
        <w:rPr>
          <w:rFonts w:ascii="Arial" w:hAnsi="Arial" w:cs="Arial"/>
          <w:sz w:val="20"/>
          <w:szCs w:val="20"/>
          <w:lang w:val="id-ID"/>
        </w:rPr>
        <w:t>.</w:t>
      </w:r>
    </w:p>
    <w:p w:rsidR="00EC6A07" w:rsidRPr="00246CF7" w:rsidRDefault="00EC6A07" w:rsidP="00D64C17">
      <w:pPr>
        <w:tabs>
          <w:tab w:val="left" w:pos="10064"/>
        </w:tabs>
        <w:ind w:left="284" w:hanging="284"/>
        <w:jc w:val="both"/>
        <w:rPr>
          <w:rFonts w:ascii="Arial" w:hAnsi="Arial" w:cs="Arial"/>
          <w:sz w:val="20"/>
          <w:szCs w:val="20"/>
          <w:lang w:val="sv-SE"/>
        </w:rPr>
      </w:pPr>
    </w:p>
    <w:p w:rsidR="00EC6A07" w:rsidRPr="00246CF7" w:rsidRDefault="00EC6A07" w:rsidP="00D64C17">
      <w:pPr>
        <w:numPr>
          <w:ilvl w:val="0"/>
          <w:numId w:val="9"/>
        </w:numPr>
        <w:tabs>
          <w:tab w:val="left" w:pos="11479"/>
        </w:tabs>
        <w:suppressAutoHyphens/>
        <w:spacing w:after="0" w:line="240" w:lineRule="auto"/>
        <w:ind w:left="284" w:hanging="284"/>
        <w:jc w:val="both"/>
        <w:rPr>
          <w:rFonts w:ascii="Arial" w:hAnsi="Arial" w:cs="Arial"/>
          <w:sz w:val="20"/>
          <w:szCs w:val="20"/>
        </w:rPr>
      </w:pPr>
      <w:r w:rsidRPr="00246CF7">
        <w:rPr>
          <w:rFonts w:ascii="Arial" w:hAnsi="Arial" w:cs="Arial"/>
          <w:sz w:val="20"/>
          <w:szCs w:val="20"/>
        </w:rPr>
        <w:t xml:space="preserve">Setelah berakhirnya jangka waktu tersebut, penunjukan dan pengangkatan dapat diperpanjang lagi apabila disetujui oleh </w:t>
      </w:r>
      <w:r w:rsidR="00035837" w:rsidRPr="00246CF7">
        <w:rPr>
          <w:rFonts w:ascii="Arial" w:hAnsi="Arial" w:cs="Arial"/>
          <w:sz w:val="20"/>
          <w:szCs w:val="20"/>
          <w:lang w:val="id-ID"/>
        </w:rPr>
        <w:t>Pihak Pertama dan Pihak Kedua</w:t>
      </w:r>
      <w:r w:rsidRPr="00246CF7">
        <w:rPr>
          <w:rFonts w:ascii="Arial" w:hAnsi="Arial" w:cs="Arial"/>
          <w:sz w:val="20"/>
          <w:szCs w:val="20"/>
        </w:rPr>
        <w:t xml:space="preserve"> secara tertulis. Apabila salah satu pihak tidak setuju untuk memperpanjang </w:t>
      </w:r>
      <w:r w:rsidR="00D64C17">
        <w:rPr>
          <w:rFonts w:ascii="Arial" w:hAnsi="Arial" w:cs="Arial"/>
          <w:sz w:val="20"/>
          <w:szCs w:val="20"/>
          <w:lang w:val="id-ID"/>
        </w:rPr>
        <w:t>P</w:t>
      </w:r>
      <w:r w:rsidRPr="00246CF7">
        <w:rPr>
          <w:rFonts w:ascii="Arial" w:hAnsi="Arial" w:cs="Arial"/>
          <w:sz w:val="20"/>
          <w:szCs w:val="20"/>
        </w:rPr>
        <w:t xml:space="preserve">erjanjian ini, maka </w:t>
      </w:r>
      <w:r w:rsidR="00D64C17">
        <w:rPr>
          <w:rFonts w:ascii="Arial" w:hAnsi="Arial" w:cs="Arial"/>
          <w:sz w:val="20"/>
          <w:szCs w:val="20"/>
          <w:lang w:val="id-ID"/>
        </w:rPr>
        <w:t>P</w:t>
      </w:r>
      <w:r w:rsidRPr="00246CF7">
        <w:rPr>
          <w:rFonts w:ascii="Arial" w:hAnsi="Arial" w:cs="Arial"/>
          <w:sz w:val="20"/>
          <w:szCs w:val="20"/>
        </w:rPr>
        <w:t xml:space="preserve">erjanjian ini akan berakhir secara otomatis, dengan tetap mempertimbangkan dan menyelesaikan hak dan kewajiban para pihak yang sudah timbul maupun yang akan timbul di kemudian hari berdasarkan </w:t>
      </w:r>
      <w:r w:rsidR="00D64C17">
        <w:rPr>
          <w:rFonts w:ascii="Arial" w:hAnsi="Arial" w:cs="Arial"/>
          <w:sz w:val="20"/>
          <w:szCs w:val="20"/>
          <w:lang w:val="id-ID"/>
        </w:rPr>
        <w:t>P</w:t>
      </w:r>
      <w:r w:rsidRPr="00246CF7">
        <w:rPr>
          <w:rFonts w:ascii="Arial" w:hAnsi="Arial" w:cs="Arial"/>
          <w:sz w:val="20"/>
          <w:szCs w:val="20"/>
        </w:rPr>
        <w:t xml:space="preserve">erjanjian ini. </w:t>
      </w:r>
      <w:r w:rsidRPr="00246CF7">
        <w:rPr>
          <w:rFonts w:ascii="Arial" w:hAnsi="Arial" w:cs="Arial"/>
          <w:sz w:val="20"/>
          <w:szCs w:val="20"/>
          <w:lang w:val="es-ES"/>
        </w:rPr>
        <w:t xml:space="preserve">Dengan berakhirnya </w:t>
      </w:r>
      <w:r w:rsidR="00D64C17">
        <w:rPr>
          <w:rFonts w:ascii="Arial" w:hAnsi="Arial" w:cs="Arial"/>
          <w:sz w:val="20"/>
          <w:szCs w:val="20"/>
          <w:lang w:val="id-ID"/>
        </w:rPr>
        <w:t>P</w:t>
      </w:r>
      <w:r w:rsidRPr="00246CF7">
        <w:rPr>
          <w:rFonts w:ascii="Arial" w:hAnsi="Arial" w:cs="Arial"/>
          <w:sz w:val="20"/>
          <w:szCs w:val="20"/>
          <w:lang w:val="es-ES"/>
        </w:rPr>
        <w:t>erjanjian ini, maka Pihak Kedua tidak memiliki hak dan/atau kewenangan untuk menuntut ganti rugi berupa apapun dan dengan cara apapun dari Pihak Pertama.</w:t>
      </w:r>
    </w:p>
    <w:p w:rsidR="00EC6A07" w:rsidRPr="00246CF7" w:rsidRDefault="00EC6A07" w:rsidP="00EC6A07">
      <w:pPr>
        <w:tabs>
          <w:tab w:val="left" w:pos="10064"/>
        </w:tabs>
        <w:jc w:val="both"/>
        <w:rPr>
          <w:rFonts w:ascii="Arial" w:hAnsi="Arial" w:cs="Arial"/>
          <w:sz w:val="20"/>
          <w:szCs w:val="20"/>
        </w:rPr>
      </w:pPr>
    </w:p>
    <w:p w:rsidR="00EC6A07" w:rsidRPr="00246CF7" w:rsidRDefault="00EC6A07" w:rsidP="00E76829">
      <w:pPr>
        <w:numPr>
          <w:ilvl w:val="0"/>
          <w:numId w:val="9"/>
        </w:numPr>
        <w:tabs>
          <w:tab w:val="left" w:pos="11479"/>
        </w:tabs>
        <w:suppressAutoHyphens/>
        <w:spacing w:after="0" w:line="240" w:lineRule="auto"/>
        <w:ind w:left="283" w:hanging="283"/>
        <w:jc w:val="both"/>
        <w:rPr>
          <w:rFonts w:ascii="Arial" w:hAnsi="Arial" w:cs="Arial"/>
          <w:sz w:val="20"/>
          <w:szCs w:val="20"/>
        </w:rPr>
      </w:pPr>
      <w:r w:rsidRPr="00246CF7">
        <w:rPr>
          <w:rFonts w:ascii="Arial" w:hAnsi="Arial" w:cs="Arial"/>
          <w:sz w:val="20"/>
          <w:szCs w:val="20"/>
        </w:rPr>
        <w:t xml:space="preserve">Ketentuan jangka waktu penunjukan dan pengangkatan maupun perpanjangannya sebagaimana ditetapkan dalam </w:t>
      </w:r>
      <w:r w:rsidR="00D64C17">
        <w:rPr>
          <w:rFonts w:ascii="Arial" w:hAnsi="Arial" w:cs="Arial"/>
          <w:sz w:val="20"/>
          <w:szCs w:val="20"/>
          <w:lang w:val="id-ID"/>
        </w:rPr>
        <w:t>P</w:t>
      </w:r>
      <w:r w:rsidRPr="00246CF7">
        <w:rPr>
          <w:rFonts w:ascii="Arial" w:hAnsi="Arial" w:cs="Arial"/>
          <w:sz w:val="20"/>
          <w:szCs w:val="20"/>
        </w:rPr>
        <w:t xml:space="preserve">asal ini, sepenuhnya dengan memperhatikan berlakunya ketentuan-ketentuan lain yang tercantum dalam </w:t>
      </w:r>
      <w:r w:rsidR="00D64C17">
        <w:rPr>
          <w:rFonts w:ascii="Arial" w:hAnsi="Arial" w:cs="Arial"/>
          <w:sz w:val="20"/>
          <w:szCs w:val="20"/>
          <w:lang w:val="id-ID"/>
        </w:rPr>
        <w:t>P</w:t>
      </w:r>
      <w:r w:rsidRPr="00246CF7">
        <w:rPr>
          <w:rFonts w:ascii="Arial" w:hAnsi="Arial" w:cs="Arial"/>
          <w:sz w:val="20"/>
          <w:szCs w:val="20"/>
        </w:rPr>
        <w:t xml:space="preserve">erjanjian ini, khususnya tetapi tidak terbatas pada ketentuan-ketentuan dan syarat-syarat pengakhiran </w:t>
      </w:r>
      <w:r w:rsidR="00B52198" w:rsidRPr="00246CF7">
        <w:rPr>
          <w:rFonts w:ascii="Arial" w:hAnsi="Arial" w:cs="Arial"/>
          <w:sz w:val="20"/>
          <w:szCs w:val="20"/>
          <w:lang w:val="id-ID"/>
        </w:rPr>
        <w:t>P</w:t>
      </w:r>
      <w:r w:rsidRPr="00246CF7">
        <w:rPr>
          <w:rFonts w:ascii="Arial" w:hAnsi="Arial" w:cs="Arial"/>
          <w:sz w:val="20"/>
          <w:szCs w:val="20"/>
        </w:rPr>
        <w:t>erjanjian.</w:t>
      </w:r>
    </w:p>
    <w:p w:rsidR="00123105" w:rsidRPr="00246CF7" w:rsidRDefault="00123105" w:rsidP="00123105">
      <w:pPr>
        <w:tabs>
          <w:tab w:val="left" w:pos="11479"/>
        </w:tabs>
        <w:suppressAutoHyphens/>
        <w:spacing w:after="0" w:line="240" w:lineRule="auto"/>
        <w:jc w:val="both"/>
        <w:rPr>
          <w:rFonts w:ascii="Arial" w:hAnsi="Arial" w:cs="Arial"/>
          <w:sz w:val="20"/>
          <w:szCs w:val="20"/>
        </w:rPr>
      </w:pPr>
    </w:p>
    <w:p w:rsidR="00246CF7" w:rsidRPr="00246CF7" w:rsidRDefault="00123105" w:rsidP="00246CF7">
      <w:pPr>
        <w:tabs>
          <w:tab w:val="left" w:pos="5387"/>
          <w:tab w:val="left" w:pos="10065"/>
        </w:tabs>
        <w:spacing w:after="0" w:line="240" w:lineRule="auto"/>
        <w:jc w:val="center"/>
        <w:rPr>
          <w:rFonts w:ascii="Arial" w:hAnsi="Arial" w:cs="Arial"/>
          <w:b/>
          <w:sz w:val="20"/>
          <w:szCs w:val="20"/>
          <w:lang w:val="pt-BR"/>
        </w:rPr>
      </w:pPr>
      <w:r w:rsidRPr="00246CF7">
        <w:rPr>
          <w:rFonts w:ascii="Arial" w:hAnsi="Arial" w:cs="Arial"/>
          <w:b/>
          <w:sz w:val="20"/>
          <w:szCs w:val="20"/>
          <w:lang w:val="id-ID"/>
        </w:rPr>
        <w:t>Pasal 4</w:t>
      </w:r>
    </w:p>
    <w:p w:rsidR="00246CF7" w:rsidRPr="00246CF7" w:rsidRDefault="00246CF7" w:rsidP="00E72B3D">
      <w:pPr>
        <w:pStyle w:val="Heading7"/>
        <w:numPr>
          <w:ilvl w:val="0"/>
          <w:numId w:val="0"/>
        </w:numPr>
        <w:tabs>
          <w:tab w:val="clear" w:pos="9781"/>
        </w:tabs>
        <w:jc w:val="center"/>
        <w:rPr>
          <w:rFonts w:ascii="Arial" w:hAnsi="Arial" w:cs="Arial"/>
          <w:sz w:val="20"/>
          <w:lang w:val="sv-SE"/>
        </w:rPr>
      </w:pPr>
      <w:r w:rsidRPr="00246CF7">
        <w:rPr>
          <w:rFonts w:ascii="Arial" w:hAnsi="Arial" w:cs="Arial"/>
          <w:sz w:val="20"/>
          <w:lang w:val="sv-SE"/>
        </w:rPr>
        <w:t>Sifat Kedealeran dan Larangan Pengalihan</w:t>
      </w:r>
    </w:p>
    <w:p w:rsidR="00246CF7" w:rsidRPr="00246CF7" w:rsidRDefault="00246CF7" w:rsidP="00246CF7">
      <w:pPr>
        <w:tabs>
          <w:tab w:val="left" w:pos="5387"/>
          <w:tab w:val="left" w:pos="10065"/>
        </w:tabs>
        <w:rPr>
          <w:rFonts w:ascii="Arial" w:hAnsi="Arial" w:cs="Arial"/>
          <w:sz w:val="20"/>
          <w:szCs w:val="20"/>
          <w:lang w:val="sv-SE"/>
        </w:rPr>
      </w:pPr>
      <w:r w:rsidRPr="00246CF7">
        <w:rPr>
          <w:rFonts w:ascii="Arial" w:hAnsi="Arial" w:cs="Arial"/>
          <w:sz w:val="20"/>
          <w:szCs w:val="20"/>
          <w:lang w:val="sv-SE"/>
        </w:rPr>
        <w:t xml:space="preserve"> </w:t>
      </w:r>
    </w:p>
    <w:p w:rsidR="00246CF7" w:rsidRPr="00246CF7" w:rsidRDefault="00246CF7" w:rsidP="00E76829">
      <w:pPr>
        <w:numPr>
          <w:ilvl w:val="0"/>
          <w:numId w:val="20"/>
        </w:numPr>
        <w:suppressAutoHyphens/>
        <w:spacing w:after="0" w:line="240" w:lineRule="auto"/>
        <w:jc w:val="both"/>
        <w:rPr>
          <w:rFonts w:ascii="Arial" w:hAnsi="Arial" w:cs="Arial"/>
          <w:sz w:val="20"/>
          <w:szCs w:val="20"/>
          <w:lang w:val="sv-SE"/>
        </w:rPr>
      </w:pPr>
      <w:r w:rsidRPr="00246CF7">
        <w:rPr>
          <w:rFonts w:ascii="Arial" w:hAnsi="Arial" w:cs="Arial"/>
          <w:sz w:val="20"/>
          <w:szCs w:val="20"/>
          <w:lang w:val="sv-SE"/>
        </w:rPr>
        <w:t xml:space="preserve">Pihak Kedua menyadari sepenuhnya bahwa penunjukan dan pengangkatan Pihak Kedua sebagai Dealer  Pihak Pertama berdasarkan </w:t>
      </w:r>
      <w:r w:rsidR="00C03162">
        <w:rPr>
          <w:rFonts w:ascii="Arial" w:hAnsi="Arial" w:cs="Arial"/>
          <w:sz w:val="20"/>
          <w:szCs w:val="20"/>
          <w:lang w:val="id-ID"/>
        </w:rPr>
        <w:t>P</w:t>
      </w:r>
      <w:r w:rsidRPr="00246CF7">
        <w:rPr>
          <w:rFonts w:ascii="Arial" w:hAnsi="Arial" w:cs="Arial"/>
          <w:sz w:val="20"/>
          <w:szCs w:val="20"/>
          <w:lang w:val="sv-SE"/>
        </w:rPr>
        <w:t>erjanjian ini, adalah semata-mata bersifat personal (</w:t>
      </w:r>
      <w:r w:rsidRPr="00C03162">
        <w:rPr>
          <w:rFonts w:ascii="Arial" w:hAnsi="Arial" w:cs="Arial"/>
          <w:i/>
          <w:sz w:val="20"/>
          <w:szCs w:val="20"/>
          <w:lang w:val="sv-SE"/>
        </w:rPr>
        <w:t>persoonlijk</w:t>
      </w:r>
      <w:r w:rsidRPr="00246CF7">
        <w:rPr>
          <w:rFonts w:ascii="Arial" w:hAnsi="Arial" w:cs="Arial"/>
          <w:sz w:val="20"/>
          <w:szCs w:val="20"/>
          <w:lang w:val="sv-SE"/>
        </w:rPr>
        <w:t>) yang mengikat kedua belah pihak. Oleh karena itu</w:t>
      </w:r>
      <w:r w:rsidR="00D64C17">
        <w:rPr>
          <w:rFonts w:ascii="Arial" w:hAnsi="Arial" w:cs="Arial"/>
          <w:sz w:val="20"/>
          <w:szCs w:val="20"/>
          <w:lang w:val="id-ID"/>
        </w:rPr>
        <w:t>,</w:t>
      </w:r>
      <w:r w:rsidRPr="00246CF7">
        <w:rPr>
          <w:rFonts w:ascii="Arial" w:hAnsi="Arial" w:cs="Arial"/>
          <w:sz w:val="20"/>
          <w:szCs w:val="20"/>
          <w:lang w:val="sv-SE"/>
        </w:rPr>
        <w:t xml:space="preserve"> tanpa persetujuan secara tertulis dari</w:t>
      </w:r>
      <w:r w:rsidR="00D64C17">
        <w:rPr>
          <w:rFonts w:ascii="Arial" w:hAnsi="Arial" w:cs="Arial"/>
          <w:sz w:val="20"/>
          <w:szCs w:val="20"/>
          <w:lang w:val="id-ID"/>
        </w:rPr>
        <w:t xml:space="preserve"> </w:t>
      </w:r>
      <w:r w:rsidRPr="00246CF7">
        <w:rPr>
          <w:rFonts w:ascii="Arial" w:hAnsi="Arial" w:cs="Arial"/>
          <w:sz w:val="20"/>
          <w:szCs w:val="20"/>
          <w:lang w:val="sv-SE"/>
        </w:rPr>
        <w:t xml:space="preserve">Pihak Pertama, Pihak Kedua dengan alasan apapun juga, tidak berhak dan tidak berwenang untuk mengalihkan hak dan wewenangnya sebagai Dealer berdasarkan </w:t>
      </w:r>
      <w:r w:rsidR="00C03162">
        <w:rPr>
          <w:rFonts w:ascii="Arial" w:hAnsi="Arial" w:cs="Arial"/>
          <w:sz w:val="20"/>
          <w:szCs w:val="20"/>
          <w:lang w:val="id-ID"/>
        </w:rPr>
        <w:t>P</w:t>
      </w:r>
      <w:r w:rsidRPr="00246CF7">
        <w:rPr>
          <w:rFonts w:ascii="Arial" w:hAnsi="Arial" w:cs="Arial"/>
          <w:sz w:val="20"/>
          <w:szCs w:val="20"/>
          <w:lang w:val="sv-SE"/>
        </w:rPr>
        <w:t>erjanjian ini kepada pihak lain siapapun juga dan dengan cara apapun juga. Apabila Pihak Pertama tidak setuju dengan perubahan dalam badan usaha Pihak Kedua sehubungan dengan sifat personal (</w:t>
      </w:r>
      <w:r w:rsidRPr="00C03162">
        <w:rPr>
          <w:rFonts w:ascii="Arial" w:hAnsi="Arial" w:cs="Arial"/>
          <w:i/>
          <w:sz w:val="20"/>
          <w:szCs w:val="20"/>
          <w:lang w:val="sv-SE"/>
        </w:rPr>
        <w:t>persoonlijk</w:t>
      </w:r>
      <w:r w:rsidRPr="00246CF7">
        <w:rPr>
          <w:rFonts w:ascii="Arial" w:hAnsi="Arial" w:cs="Arial"/>
          <w:sz w:val="20"/>
          <w:szCs w:val="20"/>
          <w:lang w:val="sv-SE"/>
        </w:rPr>
        <w:t xml:space="preserve">) dari </w:t>
      </w:r>
      <w:r w:rsidR="00C03162">
        <w:rPr>
          <w:rFonts w:ascii="Arial" w:hAnsi="Arial" w:cs="Arial"/>
          <w:sz w:val="20"/>
          <w:szCs w:val="20"/>
          <w:lang w:val="id-ID"/>
        </w:rPr>
        <w:t>P</w:t>
      </w:r>
      <w:r w:rsidRPr="00246CF7">
        <w:rPr>
          <w:rFonts w:ascii="Arial" w:hAnsi="Arial" w:cs="Arial"/>
          <w:sz w:val="20"/>
          <w:szCs w:val="20"/>
          <w:lang w:val="sv-SE"/>
        </w:rPr>
        <w:t xml:space="preserve">erjanjian, maka Pihak Kedua setuju bahwa Pihak Pertama dapat memberhentikan </w:t>
      </w:r>
      <w:r w:rsidR="00C03162">
        <w:rPr>
          <w:rFonts w:ascii="Arial" w:hAnsi="Arial" w:cs="Arial"/>
          <w:sz w:val="20"/>
          <w:szCs w:val="20"/>
          <w:lang w:val="id-ID"/>
        </w:rPr>
        <w:t>P</w:t>
      </w:r>
      <w:r w:rsidRPr="00246CF7">
        <w:rPr>
          <w:rFonts w:ascii="Arial" w:hAnsi="Arial" w:cs="Arial"/>
          <w:sz w:val="20"/>
          <w:szCs w:val="20"/>
          <w:lang w:val="sv-SE"/>
        </w:rPr>
        <w:t>erjanjian ini seketika secara sepihak dan Pihak Pertama tidak dikenai kompensasi, ganti rugi</w:t>
      </w:r>
      <w:r w:rsidR="00C03162">
        <w:rPr>
          <w:rFonts w:ascii="Arial" w:hAnsi="Arial" w:cs="Arial"/>
          <w:sz w:val="20"/>
          <w:szCs w:val="20"/>
          <w:lang w:val="id-ID"/>
        </w:rPr>
        <w:t>,</w:t>
      </w:r>
      <w:r w:rsidRPr="00246CF7">
        <w:rPr>
          <w:rFonts w:ascii="Arial" w:hAnsi="Arial" w:cs="Arial"/>
          <w:sz w:val="20"/>
          <w:szCs w:val="20"/>
          <w:lang w:val="sv-SE"/>
        </w:rPr>
        <w:t xml:space="preserve"> dan/atau sanksi dalam bentuk apapun.</w:t>
      </w:r>
    </w:p>
    <w:p w:rsidR="00246CF7" w:rsidRPr="00246CF7" w:rsidRDefault="00246CF7" w:rsidP="00246CF7">
      <w:pPr>
        <w:jc w:val="both"/>
        <w:rPr>
          <w:rFonts w:ascii="Arial" w:hAnsi="Arial" w:cs="Arial"/>
          <w:sz w:val="20"/>
          <w:szCs w:val="20"/>
          <w:lang w:val="sv-SE"/>
        </w:rPr>
      </w:pPr>
    </w:p>
    <w:p w:rsidR="00246CF7" w:rsidRPr="00246CF7" w:rsidRDefault="00246CF7" w:rsidP="00E76829">
      <w:pPr>
        <w:numPr>
          <w:ilvl w:val="0"/>
          <w:numId w:val="20"/>
        </w:numPr>
        <w:suppressAutoHyphens/>
        <w:spacing w:after="0" w:line="240" w:lineRule="auto"/>
        <w:jc w:val="both"/>
        <w:rPr>
          <w:rFonts w:ascii="Arial" w:hAnsi="Arial" w:cs="Arial"/>
          <w:sz w:val="20"/>
          <w:szCs w:val="20"/>
          <w:lang w:val="sv-SE"/>
        </w:rPr>
      </w:pPr>
      <w:r w:rsidRPr="00246CF7">
        <w:rPr>
          <w:rFonts w:ascii="Arial" w:hAnsi="Arial" w:cs="Arial"/>
          <w:sz w:val="20"/>
          <w:szCs w:val="20"/>
          <w:lang w:val="sv-SE"/>
        </w:rPr>
        <w:t>Segala persetujuan, pengikatan</w:t>
      </w:r>
      <w:r w:rsidR="00D64C17">
        <w:rPr>
          <w:rFonts w:ascii="Arial" w:hAnsi="Arial" w:cs="Arial"/>
          <w:sz w:val="20"/>
          <w:szCs w:val="20"/>
          <w:lang w:val="id-ID"/>
        </w:rPr>
        <w:t>,</w:t>
      </w:r>
      <w:r w:rsidRPr="00246CF7">
        <w:rPr>
          <w:rFonts w:ascii="Arial" w:hAnsi="Arial" w:cs="Arial"/>
          <w:sz w:val="20"/>
          <w:szCs w:val="20"/>
          <w:lang w:val="sv-SE"/>
        </w:rPr>
        <w:t xml:space="preserve"> dan/atau perjanjian dalam bentuk apapun juga yang maksud dan tujuannya bertentangan dengan ketentuan sebagaimana dimaksud dalam ayat 1 di atas, sama sekali tidak mengikat Pihak Pertama, dan segala risiko kerugian dalam bentuk apapun juga termasuk risiko berupa sanksi akibat pengalihan termasuk tetapi tidak terbatas pada kompensasi dan/atau ganti rugi, yang diberikan oleh Pihak Pertama berdasarkan perjanjian ini, sepenuhnya menjadi tanggung</w:t>
      </w:r>
      <w:r w:rsidR="00D64C17">
        <w:rPr>
          <w:rFonts w:ascii="Arial" w:hAnsi="Arial" w:cs="Arial"/>
          <w:sz w:val="20"/>
          <w:szCs w:val="20"/>
          <w:lang w:val="id-ID"/>
        </w:rPr>
        <w:t xml:space="preserve"> </w:t>
      </w:r>
      <w:r w:rsidRPr="00246CF7">
        <w:rPr>
          <w:rFonts w:ascii="Arial" w:hAnsi="Arial" w:cs="Arial"/>
          <w:sz w:val="20"/>
          <w:szCs w:val="20"/>
          <w:lang w:val="sv-SE"/>
        </w:rPr>
        <w:t>jawab Pihak Kedua.</w:t>
      </w:r>
    </w:p>
    <w:p w:rsidR="00246CF7" w:rsidRPr="00246CF7" w:rsidRDefault="00246CF7" w:rsidP="00246CF7">
      <w:pPr>
        <w:pStyle w:val="ListParagraph"/>
        <w:rPr>
          <w:rFonts w:ascii="Arial" w:hAnsi="Arial" w:cs="Arial"/>
          <w:sz w:val="20"/>
          <w:szCs w:val="20"/>
          <w:lang w:val="sv-SE"/>
        </w:rPr>
      </w:pPr>
    </w:p>
    <w:p w:rsidR="00246CF7" w:rsidRPr="00246CF7" w:rsidRDefault="00246CF7" w:rsidP="00E76829">
      <w:pPr>
        <w:numPr>
          <w:ilvl w:val="0"/>
          <w:numId w:val="20"/>
        </w:numPr>
        <w:suppressAutoHyphens/>
        <w:spacing w:after="0" w:line="240" w:lineRule="auto"/>
        <w:jc w:val="both"/>
        <w:rPr>
          <w:rFonts w:ascii="Arial" w:hAnsi="Arial" w:cs="Arial"/>
          <w:sz w:val="20"/>
          <w:szCs w:val="20"/>
          <w:lang w:val="sv-SE"/>
        </w:rPr>
      </w:pPr>
      <w:r w:rsidRPr="00246CF7">
        <w:rPr>
          <w:rFonts w:ascii="Arial" w:hAnsi="Arial" w:cs="Arial"/>
          <w:sz w:val="20"/>
          <w:szCs w:val="20"/>
        </w:rPr>
        <w:t>Dalam hal</w:t>
      </w:r>
      <w:r w:rsidRPr="00246CF7">
        <w:rPr>
          <w:rFonts w:ascii="Arial" w:hAnsi="Arial" w:cs="Arial"/>
          <w:sz w:val="20"/>
          <w:szCs w:val="20"/>
          <w:lang w:val="id-ID"/>
        </w:rPr>
        <w:t xml:space="preserve"> Pihak Kedua tidak </w:t>
      </w:r>
      <w:r w:rsidRPr="00246CF7">
        <w:rPr>
          <w:rFonts w:ascii="Arial" w:hAnsi="Arial" w:cs="Arial"/>
          <w:sz w:val="20"/>
          <w:szCs w:val="20"/>
        </w:rPr>
        <w:t>mampu</w:t>
      </w:r>
      <w:r w:rsidRPr="00246CF7">
        <w:rPr>
          <w:rFonts w:ascii="Arial" w:hAnsi="Arial" w:cs="Arial"/>
          <w:sz w:val="20"/>
          <w:szCs w:val="20"/>
          <w:lang w:val="id-ID"/>
        </w:rPr>
        <w:t xml:space="preserve"> </w:t>
      </w:r>
      <w:r w:rsidRPr="00246CF7">
        <w:rPr>
          <w:rFonts w:ascii="Arial" w:hAnsi="Arial" w:cs="Arial"/>
          <w:sz w:val="20"/>
          <w:szCs w:val="20"/>
        </w:rPr>
        <w:t xml:space="preserve">untuk </w:t>
      </w:r>
      <w:r w:rsidRPr="00246CF7">
        <w:rPr>
          <w:rFonts w:ascii="Arial" w:hAnsi="Arial" w:cs="Arial"/>
          <w:sz w:val="20"/>
          <w:szCs w:val="20"/>
          <w:lang w:val="id-ID"/>
        </w:rPr>
        <w:t xml:space="preserve">melanjutkan </w:t>
      </w:r>
      <w:r w:rsidRPr="00246CF7">
        <w:rPr>
          <w:rFonts w:ascii="Arial" w:hAnsi="Arial" w:cs="Arial"/>
          <w:sz w:val="20"/>
          <w:szCs w:val="20"/>
        </w:rPr>
        <w:t>hak dan kewajibannya sebagai Dealer</w:t>
      </w:r>
      <w:r w:rsidRPr="00246CF7">
        <w:rPr>
          <w:rFonts w:ascii="Arial" w:hAnsi="Arial" w:cs="Arial"/>
          <w:sz w:val="20"/>
          <w:szCs w:val="20"/>
          <w:lang w:val="id-ID"/>
        </w:rPr>
        <w:t xml:space="preserve"> </w:t>
      </w:r>
      <w:r w:rsidRPr="00246CF7">
        <w:rPr>
          <w:rFonts w:ascii="Arial" w:hAnsi="Arial" w:cs="Arial"/>
          <w:sz w:val="20"/>
          <w:szCs w:val="20"/>
        </w:rPr>
        <w:t>dan berkeinginan untuk mengalihkan seluruh hak dan</w:t>
      </w:r>
      <w:r w:rsidR="00D64C17">
        <w:rPr>
          <w:rFonts w:ascii="Arial" w:hAnsi="Arial" w:cs="Arial"/>
          <w:sz w:val="20"/>
          <w:szCs w:val="20"/>
          <w:lang w:val="id-ID"/>
        </w:rPr>
        <w:t xml:space="preserve"> </w:t>
      </w:r>
      <w:r w:rsidRPr="00246CF7">
        <w:rPr>
          <w:rFonts w:ascii="Arial" w:hAnsi="Arial" w:cs="Arial"/>
          <w:sz w:val="20"/>
          <w:szCs w:val="20"/>
        </w:rPr>
        <w:t xml:space="preserve">kewajibannya sebagai Dealer sebagaimana yang tercantum dalam </w:t>
      </w:r>
      <w:r w:rsidR="00D64C17">
        <w:rPr>
          <w:rFonts w:ascii="Arial" w:hAnsi="Arial" w:cs="Arial"/>
          <w:sz w:val="20"/>
          <w:szCs w:val="20"/>
          <w:lang w:val="id-ID"/>
        </w:rPr>
        <w:t>P</w:t>
      </w:r>
      <w:r w:rsidRPr="00246CF7">
        <w:rPr>
          <w:rFonts w:ascii="Arial" w:hAnsi="Arial" w:cs="Arial"/>
          <w:sz w:val="20"/>
          <w:szCs w:val="20"/>
        </w:rPr>
        <w:t>erjanjian ini kepada ahli warisnya yang sah, maka Pihak Kedua wajib mendapatkan persetujuan secara tertulis terlebih dahulu dari Pihak Pertama</w:t>
      </w:r>
      <w:r w:rsidRPr="00246CF7">
        <w:rPr>
          <w:rFonts w:ascii="Arial" w:hAnsi="Arial" w:cs="Arial"/>
          <w:sz w:val="20"/>
          <w:szCs w:val="20"/>
          <w:lang w:val="id-ID"/>
        </w:rPr>
        <w:t xml:space="preserve">. </w:t>
      </w:r>
      <w:r w:rsidRPr="00246CF7">
        <w:rPr>
          <w:rFonts w:ascii="Arial" w:hAnsi="Arial" w:cs="Arial"/>
          <w:sz w:val="20"/>
          <w:szCs w:val="20"/>
        </w:rPr>
        <w:t xml:space="preserve">Syarat dan ketentuan untuk pengalihan kepada ahli waris yang sah adalah </w:t>
      </w:r>
      <w:r w:rsidRPr="00246CF7">
        <w:rPr>
          <w:rFonts w:ascii="Arial" w:hAnsi="Arial" w:cs="Arial"/>
          <w:sz w:val="20"/>
          <w:szCs w:val="20"/>
          <w:lang w:val="id-ID"/>
        </w:rPr>
        <w:t xml:space="preserve">anggota keluarga </w:t>
      </w:r>
      <w:r w:rsidRPr="00246CF7">
        <w:rPr>
          <w:rFonts w:ascii="Arial" w:hAnsi="Arial" w:cs="Arial"/>
          <w:sz w:val="20"/>
          <w:szCs w:val="20"/>
        </w:rPr>
        <w:t>yang merupakan keluarga sedarah dalam garis keturunan lurus satu derajat yang dibuktikan dengan dokumen yang sah berdasarkan hukum yang berlaku</w:t>
      </w:r>
      <w:r w:rsidRPr="00246CF7">
        <w:rPr>
          <w:rFonts w:ascii="Arial" w:hAnsi="Arial" w:cs="Arial"/>
          <w:sz w:val="20"/>
          <w:szCs w:val="20"/>
          <w:lang w:val="id-ID"/>
        </w:rPr>
        <w:t>.</w:t>
      </w:r>
    </w:p>
    <w:p w:rsidR="00246CF7" w:rsidRPr="00246CF7" w:rsidRDefault="00246CF7" w:rsidP="00246CF7">
      <w:pPr>
        <w:tabs>
          <w:tab w:val="left" w:pos="10065"/>
        </w:tabs>
        <w:jc w:val="center"/>
        <w:rPr>
          <w:rFonts w:ascii="Arial" w:hAnsi="Arial" w:cs="Arial"/>
          <w:sz w:val="20"/>
          <w:szCs w:val="20"/>
          <w:lang w:val="sv-SE"/>
        </w:rPr>
      </w:pPr>
    </w:p>
    <w:p w:rsidR="00246CF7" w:rsidRPr="00246CF7" w:rsidRDefault="00246CF7" w:rsidP="00246CF7">
      <w:pPr>
        <w:pStyle w:val="BodyTextIndent"/>
        <w:ind w:left="1276" w:hanging="1276"/>
        <w:jc w:val="center"/>
        <w:rPr>
          <w:rFonts w:ascii="Arial" w:hAnsi="Arial" w:cs="Arial"/>
          <w:b/>
          <w:sz w:val="20"/>
          <w:lang w:val="sv-SE"/>
        </w:rPr>
      </w:pPr>
      <w:r w:rsidRPr="00246CF7">
        <w:rPr>
          <w:rFonts w:ascii="Arial" w:hAnsi="Arial" w:cs="Arial"/>
          <w:b/>
          <w:sz w:val="20"/>
          <w:lang w:val="sv-SE"/>
        </w:rPr>
        <w:t>Pasal  5</w:t>
      </w:r>
    </w:p>
    <w:p w:rsidR="00246CF7" w:rsidRPr="00246CF7" w:rsidRDefault="00246CF7" w:rsidP="00246CF7">
      <w:pPr>
        <w:pStyle w:val="BodyTextIndent"/>
        <w:ind w:left="1276" w:hanging="1276"/>
        <w:jc w:val="center"/>
        <w:rPr>
          <w:rFonts w:ascii="Arial" w:hAnsi="Arial" w:cs="Arial"/>
          <w:b/>
          <w:sz w:val="20"/>
          <w:lang w:val="sv-SE"/>
        </w:rPr>
      </w:pPr>
      <w:r w:rsidRPr="00246CF7">
        <w:rPr>
          <w:rFonts w:ascii="Arial" w:hAnsi="Arial" w:cs="Arial"/>
          <w:b/>
          <w:sz w:val="20"/>
          <w:lang w:val="sv-SE"/>
        </w:rPr>
        <w:t>Hak atas Kekayaan Intelektual (HKI)</w:t>
      </w:r>
    </w:p>
    <w:p w:rsidR="00246CF7" w:rsidRPr="00246CF7" w:rsidRDefault="00246CF7" w:rsidP="00246CF7">
      <w:pPr>
        <w:ind w:left="1134" w:hanging="1134"/>
        <w:jc w:val="both"/>
        <w:rPr>
          <w:rFonts w:ascii="Arial" w:hAnsi="Arial" w:cs="Arial"/>
          <w:sz w:val="20"/>
          <w:szCs w:val="20"/>
          <w:lang w:val="sv-SE"/>
        </w:rPr>
      </w:pPr>
    </w:p>
    <w:p w:rsidR="00246CF7" w:rsidRPr="00246CF7" w:rsidRDefault="00246CF7" w:rsidP="00246CF7">
      <w:pPr>
        <w:jc w:val="both"/>
        <w:rPr>
          <w:rFonts w:ascii="Arial" w:hAnsi="Arial" w:cs="Arial"/>
          <w:sz w:val="20"/>
          <w:szCs w:val="20"/>
          <w:lang w:val="sv-SE"/>
        </w:rPr>
      </w:pPr>
      <w:r w:rsidRPr="00246CF7">
        <w:rPr>
          <w:rFonts w:ascii="Arial" w:hAnsi="Arial" w:cs="Arial"/>
          <w:sz w:val="20"/>
          <w:szCs w:val="20"/>
          <w:lang w:val="sv-SE"/>
        </w:rPr>
        <w:t xml:space="preserve">Pihak Kedua wajib menjaga dan melindungi hak atas kekayaan intelektual (selanjutnya disebut HKI) yang dikuasai/dimiliki oleh </w:t>
      </w:r>
      <w:r w:rsidR="00D76531">
        <w:rPr>
          <w:rFonts w:ascii="Arial" w:hAnsi="Arial" w:cs="Arial"/>
          <w:sz w:val="20"/>
          <w:szCs w:val="20"/>
          <w:lang w:val="sv-SE"/>
        </w:rPr>
        <w:t>AHM</w:t>
      </w:r>
      <w:r w:rsidRPr="00246CF7">
        <w:rPr>
          <w:rFonts w:ascii="Arial" w:hAnsi="Arial" w:cs="Arial"/>
          <w:sz w:val="20"/>
          <w:szCs w:val="20"/>
          <w:lang w:val="sv-SE"/>
        </w:rPr>
        <w:t>, antara lain:</w:t>
      </w:r>
    </w:p>
    <w:p w:rsidR="00246CF7" w:rsidRPr="00246CF7" w:rsidRDefault="00246CF7" w:rsidP="00246CF7">
      <w:pPr>
        <w:pStyle w:val="BodyText"/>
        <w:rPr>
          <w:rFonts w:ascii="Arial" w:hAnsi="Arial" w:cs="Arial"/>
          <w:sz w:val="20"/>
          <w:lang w:val="sv-SE"/>
        </w:rPr>
      </w:pPr>
    </w:p>
    <w:p w:rsidR="00246CF7" w:rsidRPr="00246CF7" w:rsidRDefault="00246CF7" w:rsidP="00E76829">
      <w:pPr>
        <w:numPr>
          <w:ilvl w:val="0"/>
          <w:numId w:val="19"/>
        </w:numPr>
        <w:tabs>
          <w:tab w:val="left" w:pos="360"/>
        </w:tabs>
        <w:suppressAutoHyphens/>
        <w:spacing w:after="0" w:line="240" w:lineRule="auto"/>
        <w:jc w:val="both"/>
        <w:rPr>
          <w:rFonts w:ascii="Arial" w:hAnsi="Arial" w:cs="Arial"/>
          <w:sz w:val="20"/>
          <w:szCs w:val="20"/>
          <w:lang w:val="sv-SE"/>
        </w:rPr>
      </w:pPr>
      <w:r w:rsidRPr="00246CF7">
        <w:rPr>
          <w:rFonts w:ascii="Arial" w:hAnsi="Arial" w:cs="Arial"/>
          <w:sz w:val="20"/>
          <w:szCs w:val="20"/>
          <w:lang w:val="sv-SE"/>
        </w:rPr>
        <w:t xml:space="preserve">Pihak Kedua dan/atau pengurus usaha Pihak Kedua (termasuk tetapi tidak terbatas pada Pesero Komanditer, pemegang saham, kongsi, dan/atau karyawan) tidak diperbolehkan tersangkut, dengan alasan apapun, pada suatu perkara pemalsuan/penggunaan secara melawan hukum atas identitas/hak atas kekayaan intelektual yang dimiliki/dikuasai oleh Pihak Pertama dan/atau </w:t>
      </w:r>
      <w:r w:rsidR="003D1954">
        <w:rPr>
          <w:rFonts w:ascii="Arial" w:hAnsi="Arial" w:cs="Arial"/>
          <w:sz w:val="20"/>
          <w:szCs w:val="20"/>
          <w:lang w:val="id-ID"/>
        </w:rPr>
        <w:t>AHM</w:t>
      </w:r>
      <w:r w:rsidRPr="00246CF7">
        <w:rPr>
          <w:rFonts w:ascii="Arial" w:hAnsi="Arial" w:cs="Arial"/>
          <w:sz w:val="20"/>
          <w:szCs w:val="20"/>
          <w:lang w:val="sv-SE"/>
        </w:rPr>
        <w:t xml:space="preserve"> dalam arti seluas-luasnya.</w:t>
      </w:r>
    </w:p>
    <w:p w:rsidR="00246CF7" w:rsidRPr="00246CF7" w:rsidRDefault="00246CF7" w:rsidP="00246CF7">
      <w:pPr>
        <w:tabs>
          <w:tab w:val="left" w:pos="360"/>
        </w:tabs>
        <w:jc w:val="both"/>
        <w:rPr>
          <w:rFonts w:ascii="Arial" w:hAnsi="Arial" w:cs="Arial"/>
          <w:sz w:val="20"/>
          <w:szCs w:val="20"/>
          <w:lang w:val="sv-SE"/>
        </w:rPr>
      </w:pPr>
    </w:p>
    <w:p w:rsidR="00246CF7" w:rsidRPr="00246CF7" w:rsidRDefault="00246CF7" w:rsidP="00E76829">
      <w:pPr>
        <w:numPr>
          <w:ilvl w:val="0"/>
          <w:numId w:val="19"/>
        </w:numPr>
        <w:tabs>
          <w:tab w:val="left" w:pos="360"/>
        </w:tabs>
        <w:suppressAutoHyphens/>
        <w:spacing w:after="0" w:line="240" w:lineRule="auto"/>
        <w:jc w:val="both"/>
        <w:rPr>
          <w:rFonts w:ascii="Arial" w:hAnsi="Arial" w:cs="Arial"/>
          <w:sz w:val="20"/>
          <w:szCs w:val="20"/>
          <w:lang w:val="sv-SE"/>
        </w:rPr>
      </w:pPr>
      <w:r w:rsidRPr="00246CF7">
        <w:rPr>
          <w:rFonts w:ascii="Arial" w:hAnsi="Arial" w:cs="Arial"/>
          <w:sz w:val="20"/>
          <w:szCs w:val="20"/>
          <w:lang w:val="sv-SE"/>
        </w:rPr>
        <w:t xml:space="preserve">Untuk setiap upaya penegakan hukum yang dilakukan oleh Pihak Pertama dan/atau </w:t>
      </w:r>
      <w:r w:rsidR="00D76531">
        <w:rPr>
          <w:rFonts w:ascii="Arial" w:hAnsi="Arial" w:cs="Arial"/>
          <w:sz w:val="20"/>
          <w:szCs w:val="20"/>
          <w:lang w:val="id-ID"/>
        </w:rPr>
        <w:t>AHM</w:t>
      </w:r>
      <w:r w:rsidRPr="00246CF7">
        <w:rPr>
          <w:rFonts w:ascii="Arial" w:hAnsi="Arial" w:cs="Arial"/>
          <w:sz w:val="20"/>
          <w:szCs w:val="20"/>
          <w:lang w:val="sv-SE"/>
        </w:rPr>
        <w:t>, Pihak Kedua wajib untuk memberikan informasi dan bekerja</w:t>
      </w:r>
      <w:r w:rsidR="005C79D8">
        <w:rPr>
          <w:rFonts w:ascii="Arial" w:hAnsi="Arial" w:cs="Arial"/>
          <w:sz w:val="20"/>
          <w:szCs w:val="20"/>
          <w:lang w:val="id-ID"/>
        </w:rPr>
        <w:t xml:space="preserve"> </w:t>
      </w:r>
      <w:r w:rsidRPr="00246CF7">
        <w:rPr>
          <w:rFonts w:ascii="Arial" w:hAnsi="Arial" w:cs="Arial"/>
          <w:sz w:val="20"/>
          <w:szCs w:val="20"/>
          <w:lang w:val="sv-SE"/>
        </w:rPr>
        <w:t>sama dalam upaya penegakan hukum tersebut. Segala tindakan mengabaikan dan</w:t>
      </w:r>
      <w:r w:rsidR="005C79D8">
        <w:rPr>
          <w:rFonts w:ascii="Arial" w:hAnsi="Arial" w:cs="Arial"/>
          <w:sz w:val="20"/>
          <w:szCs w:val="20"/>
          <w:lang w:val="id-ID"/>
        </w:rPr>
        <w:t>/</w:t>
      </w:r>
      <w:r w:rsidRPr="00246CF7">
        <w:rPr>
          <w:rFonts w:ascii="Arial" w:hAnsi="Arial" w:cs="Arial"/>
          <w:sz w:val="20"/>
          <w:szCs w:val="20"/>
          <w:lang w:val="sv-SE"/>
        </w:rPr>
        <w:t xml:space="preserve">atau tidak adanya bantuan dan kerjasama yang cukup dalam menjaring pelaku tindak pidana pelanggaran HKI dari Pihak Pertama dan/atau </w:t>
      </w:r>
      <w:r w:rsidR="00D76531">
        <w:rPr>
          <w:rFonts w:ascii="Arial" w:hAnsi="Arial" w:cs="Arial"/>
          <w:sz w:val="20"/>
          <w:szCs w:val="20"/>
          <w:lang w:val="id-ID"/>
        </w:rPr>
        <w:t>AHM</w:t>
      </w:r>
      <w:r w:rsidRPr="00246CF7">
        <w:rPr>
          <w:rFonts w:ascii="Arial" w:hAnsi="Arial" w:cs="Arial"/>
          <w:sz w:val="20"/>
          <w:szCs w:val="20"/>
          <w:lang w:val="sv-SE"/>
        </w:rPr>
        <w:t xml:space="preserve"> dan dalam proses penegakan hukum dan peradilannya hingga tuntas, atau tidak adanya informasi dari Pihak Kedua kepada Pihak Pertama dan/atau </w:t>
      </w:r>
      <w:r w:rsidR="00D76531">
        <w:rPr>
          <w:rFonts w:ascii="Arial" w:hAnsi="Arial" w:cs="Arial"/>
          <w:sz w:val="20"/>
          <w:szCs w:val="20"/>
          <w:lang w:val="id-ID"/>
        </w:rPr>
        <w:t>AHM</w:t>
      </w:r>
      <w:r w:rsidRPr="00246CF7">
        <w:rPr>
          <w:rFonts w:ascii="Arial" w:hAnsi="Arial" w:cs="Arial"/>
          <w:sz w:val="20"/>
          <w:szCs w:val="20"/>
          <w:lang w:val="sv-SE"/>
        </w:rPr>
        <w:t xml:space="preserve"> mengenai dugaan perkara pemalsuan/penggunaan secara melawan hukum atas identitas/hak atas kekayaan intelektual yang dimiliki/dikuasai oleh Pihak Pertama dan/atau </w:t>
      </w:r>
      <w:r w:rsidR="00D76531">
        <w:rPr>
          <w:rFonts w:ascii="Arial" w:hAnsi="Arial" w:cs="Arial"/>
          <w:sz w:val="20"/>
          <w:szCs w:val="20"/>
          <w:lang w:val="id-ID"/>
        </w:rPr>
        <w:t>AHM</w:t>
      </w:r>
      <w:r w:rsidRPr="00246CF7">
        <w:rPr>
          <w:rFonts w:ascii="Arial" w:hAnsi="Arial" w:cs="Arial"/>
          <w:sz w:val="20"/>
          <w:szCs w:val="20"/>
          <w:lang w:val="sv-SE"/>
        </w:rPr>
        <w:t xml:space="preserve"> dalam arti seluas-luasnya, yang sepatutnya diketahui oleh Pihak Kedua, maka Pihak Kedua dengan ini dianggap telah melanggar kewajibannya sebagai Dealer.</w:t>
      </w:r>
    </w:p>
    <w:p w:rsidR="00246CF7" w:rsidRPr="00246CF7" w:rsidRDefault="00246CF7" w:rsidP="00246CF7">
      <w:pPr>
        <w:jc w:val="both"/>
        <w:rPr>
          <w:rFonts w:ascii="Arial" w:hAnsi="Arial" w:cs="Arial"/>
          <w:sz w:val="20"/>
          <w:szCs w:val="20"/>
          <w:lang w:val="sv-SE"/>
        </w:rPr>
      </w:pPr>
    </w:p>
    <w:p w:rsidR="00246CF7" w:rsidRPr="00246CF7" w:rsidRDefault="00246CF7" w:rsidP="00E76829">
      <w:pPr>
        <w:numPr>
          <w:ilvl w:val="0"/>
          <w:numId w:val="19"/>
        </w:numPr>
        <w:spacing w:after="0" w:line="240" w:lineRule="auto"/>
        <w:jc w:val="both"/>
        <w:rPr>
          <w:rFonts w:ascii="Arial" w:hAnsi="Arial" w:cs="Arial"/>
          <w:sz w:val="20"/>
          <w:szCs w:val="20"/>
          <w:lang w:val="sv-SE"/>
        </w:rPr>
      </w:pPr>
      <w:r w:rsidRPr="00246CF7">
        <w:rPr>
          <w:rFonts w:ascii="Arial" w:hAnsi="Arial" w:cs="Arial"/>
          <w:sz w:val="20"/>
          <w:szCs w:val="20"/>
          <w:lang w:val="sv-SE"/>
        </w:rPr>
        <w:t xml:space="preserve">Tidak melakukan atau ikut serta melakukan atau membantu melakukan kegiatan dalam bentuk apapun juga yang bermaksud untuk membuat (memproduksi) dan/atau mendistribusikan dan/atau menawarkan dan/atau menjual (memasarkan) produk-produk yang melanggar HKI </w:t>
      </w:r>
      <w:r w:rsidR="003D1954">
        <w:rPr>
          <w:rFonts w:ascii="Arial" w:hAnsi="Arial" w:cs="Arial"/>
          <w:sz w:val="20"/>
          <w:szCs w:val="20"/>
          <w:lang w:val="id-ID"/>
        </w:rPr>
        <w:t>AHM</w:t>
      </w:r>
      <w:r w:rsidRPr="00246CF7">
        <w:rPr>
          <w:rFonts w:ascii="Arial" w:hAnsi="Arial" w:cs="Arial"/>
          <w:sz w:val="20"/>
          <w:szCs w:val="20"/>
          <w:lang w:val="sv-SE"/>
        </w:rPr>
        <w:t xml:space="preserve"> baik untuk produk sepeda motor, suku cadang sepeda motor, </w:t>
      </w:r>
      <w:r w:rsidRPr="005C79D8">
        <w:rPr>
          <w:rFonts w:ascii="Arial" w:hAnsi="Arial" w:cs="Arial"/>
          <w:i/>
          <w:sz w:val="20"/>
          <w:szCs w:val="20"/>
        </w:rPr>
        <w:t>Honda Riding Trainer (HRT) Kit</w:t>
      </w:r>
      <w:r w:rsidR="005C79D8">
        <w:rPr>
          <w:rFonts w:ascii="Arial" w:hAnsi="Arial" w:cs="Arial"/>
          <w:sz w:val="20"/>
          <w:szCs w:val="20"/>
          <w:lang w:val="id-ID"/>
        </w:rPr>
        <w:t>,</w:t>
      </w:r>
      <w:r w:rsidRPr="00246CF7">
        <w:rPr>
          <w:rFonts w:ascii="Arial" w:hAnsi="Arial" w:cs="Arial"/>
          <w:sz w:val="20"/>
          <w:szCs w:val="20"/>
          <w:lang w:val="sv-SE"/>
        </w:rPr>
        <w:t xml:space="preserve"> maupun produk-produk </w:t>
      </w:r>
      <w:r w:rsidR="00D76531">
        <w:rPr>
          <w:rFonts w:ascii="Arial" w:hAnsi="Arial" w:cs="Arial"/>
          <w:sz w:val="20"/>
          <w:szCs w:val="20"/>
          <w:lang w:val="sv-SE"/>
        </w:rPr>
        <w:t>AHM</w:t>
      </w:r>
      <w:r w:rsidRPr="00246CF7">
        <w:rPr>
          <w:rFonts w:ascii="Arial" w:hAnsi="Arial" w:cs="Arial"/>
          <w:sz w:val="20"/>
          <w:szCs w:val="20"/>
          <w:lang w:val="sv-SE"/>
        </w:rPr>
        <w:t xml:space="preserve"> lainnya.</w:t>
      </w:r>
    </w:p>
    <w:p w:rsidR="00246CF7" w:rsidRPr="00246CF7" w:rsidRDefault="00246CF7" w:rsidP="00246CF7">
      <w:pPr>
        <w:jc w:val="both"/>
        <w:rPr>
          <w:rFonts w:ascii="Arial" w:hAnsi="Arial" w:cs="Arial"/>
          <w:sz w:val="20"/>
          <w:szCs w:val="20"/>
          <w:lang w:val="sv-SE"/>
        </w:rPr>
      </w:pPr>
    </w:p>
    <w:p w:rsidR="00246CF7" w:rsidRPr="00246CF7" w:rsidRDefault="00246CF7" w:rsidP="00E76829">
      <w:pPr>
        <w:pStyle w:val="BodyText"/>
        <w:numPr>
          <w:ilvl w:val="0"/>
          <w:numId w:val="19"/>
        </w:numPr>
        <w:tabs>
          <w:tab w:val="clear" w:pos="10065"/>
        </w:tabs>
        <w:suppressAutoHyphens w:val="0"/>
        <w:rPr>
          <w:rFonts w:ascii="Arial" w:hAnsi="Arial" w:cs="Arial"/>
          <w:sz w:val="20"/>
          <w:lang w:val="sv-SE"/>
        </w:rPr>
      </w:pPr>
      <w:r w:rsidRPr="00246CF7">
        <w:rPr>
          <w:rFonts w:ascii="Arial" w:hAnsi="Arial" w:cs="Arial"/>
          <w:sz w:val="20"/>
          <w:lang w:val="sv-SE"/>
        </w:rPr>
        <w:t xml:space="preserve">Tidak menggunakan atau membantu menggunakan kemasan asli milik </w:t>
      </w:r>
      <w:r w:rsidR="00D76531">
        <w:rPr>
          <w:rFonts w:ascii="Arial" w:hAnsi="Arial" w:cs="Arial"/>
          <w:sz w:val="20"/>
          <w:lang w:val="sv-SE"/>
        </w:rPr>
        <w:t>AHM</w:t>
      </w:r>
      <w:r w:rsidRPr="00246CF7">
        <w:rPr>
          <w:rFonts w:ascii="Arial" w:hAnsi="Arial" w:cs="Arial"/>
          <w:sz w:val="20"/>
          <w:lang w:val="sv-SE"/>
        </w:rPr>
        <w:t xml:space="preserve"> sebagai pembungkus/pengemas barang lain dalam bentuk apapun juga dengan alasan dan cara apapun juga.</w:t>
      </w:r>
    </w:p>
    <w:p w:rsidR="00246CF7" w:rsidRPr="00246CF7" w:rsidRDefault="00246CF7" w:rsidP="00246CF7">
      <w:pPr>
        <w:pStyle w:val="BodyText"/>
        <w:rPr>
          <w:rFonts w:ascii="Arial" w:hAnsi="Arial" w:cs="Arial"/>
          <w:sz w:val="20"/>
          <w:lang w:val="sv-SE"/>
        </w:rPr>
      </w:pPr>
    </w:p>
    <w:p w:rsidR="00246CF7" w:rsidRPr="00246CF7" w:rsidRDefault="00246CF7" w:rsidP="00E76829">
      <w:pPr>
        <w:pStyle w:val="BodyText"/>
        <w:numPr>
          <w:ilvl w:val="0"/>
          <w:numId w:val="19"/>
        </w:numPr>
        <w:tabs>
          <w:tab w:val="clear" w:pos="10065"/>
        </w:tabs>
        <w:suppressAutoHyphens w:val="0"/>
        <w:rPr>
          <w:rFonts w:ascii="Arial" w:hAnsi="Arial" w:cs="Arial"/>
          <w:sz w:val="20"/>
          <w:lang w:val="sv-SE"/>
        </w:rPr>
      </w:pPr>
      <w:bookmarkStart w:id="0" w:name="OLE_LINK1"/>
      <w:r w:rsidRPr="00246CF7">
        <w:rPr>
          <w:rFonts w:ascii="Arial" w:hAnsi="Arial" w:cs="Arial"/>
          <w:sz w:val="20"/>
          <w:lang w:val="sv-SE"/>
        </w:rPr>
        <w:t xml:space="preserve">Tidak menyimpan dan/atau meletakkan sepeda motor merek lain selain sepeda motor Honda dan/atau produk-produk yang melanggar HKI </w:t>
      </w:r>
      <w:r w:rsidR="00D76531">
        <w:rPr>
          <w:rFonts w:ascii="Arial" w:hAnsi="Arial" w:cs="Arial"/>
          <w:sz w:val="20"/>
          <w:lang w:val="id-ID"/>
        </w:rPr>
        <w:t>AHM</w:t>
      </w:r>
      <w:r w:rsidRPr="00246CF7">
        <w:rPr>
          <w:rFonts w:ascii="Arial" w:hAnsi="Arial" w:cs="Arial"/>
          <w:sz w:val="20"/>
          <w:lang w:val="sv-SE"/>
        </w:rPr>
        <w:t xml:space="preserve"> baik di toko, gudang</w:t>
      </w:r>
      <w:r w:rsidR="005C79D8">
        <w:rPr>
          <w:rFonts w:ascii="Arial" w:hAnsi="Arial" w:cs="Arial"/>
          <w:sz w:val="20"/>
          <w:lang w:val="id-ID"/>
        </w:rPr>
        <w:t>,</w:t>
      </w:r>
      <w:r w:rsidRPr="00246CF7">
        <w:rPr>
          <w:rFonts w:ascii="Arial" w:hAnsi="Arial" w:cs="Arial"/>
          <w:sz w:val="20"/>
          <w:lang w:val="sv-SE"/>
        </w:rPr>
        <w:t xml:space="preserve"> maupun tempat lainnya, yang langsung maupun tidak langsung dimaksudkan untuk dipamerkan atau ditawarkan atau dijual kepada pihak lain siapapun juga</w:t>
      </w:r>
      <w:bookmarkEnd w:id="0"/>
    </w:p>
    <w:p w:rsidR="00246CF7" w:rsidRPr="00246CF7" w:rsidRDefault="00246CF7" w:rsidP="00246CF7">
      <w:pPr>
        <w:pStyle w:val="BodyText"/>
        <w:tabs>
          <w:tab w:val="clear" w:pos="10065"/>
        </w:tabs>
        <w:suppressAutoHyphens w:val="0"/>
        <w:rPr>
          <w:rFonts w:ascii="Arial" w:hAnsi="Arial" w:cs="Arial"/>
          <w:sz w:val="20"/>
          <w:lang w:val="sv-SE"/>
        </w:rPr>
      </w:pPr>
    </w:p>
    <w:p w:rsidR="00246CF7" w:rsidRPr="00246CF7" w:rsidRDefault="00246CF7" w:rsidP="00E76829">
      <w:pPr>
        <w:pStyle w:val="BodyText"/>
        <w:numPr>
          <w:ilvl w:val="0"/>
          <w:numId w:val="19"/>
        </w:numPr>
        <w:tabs>
          <w:tab w:val="clear" w:pos="10065"/>
        </w:tabs>
        <w:suppressAutoHyphens w:val="0"/>
        <w:rPr>
          <w:rFonts w:ascii="Arial" w:hAnsi="Arial" w:cs="Arial"/>
          <w:sz w:val="20"/>
        </w:rPr>
      </w:pPr>
      <w:r w:rsidRPr="00246CF7">
        <w:rPr>
          <w:rFonts w:ascii="Arial" w:hAnsi="Arial" w:cs="Arial"/>
          <w:sz w:val="20"/>
        </w:rPr>
        <w:t xml:space="preserve">Tidak melakukan atau ikut serta melakukan kegiatan yang langsung maupun tidak langsung dimaksudkan sebagai promosi atau kampanye produk yang melanggar HKI </w:t>
      </w:r>
      <w:r w:rsidR="00D76531">
        <w:rPr>
          <w:rFonts w:ascii="Arial" w:hAnsi="Arial" w:cs="Arial"/>
          <w:sz w:val="20"/>
          <w:lang w:val="id-ID"/>
        </w:rPr>
        <w:t>AHM</w:t>
      </w:r>
      <w:r w:rsidRPr="00246CF7">
        <w:rPr>
          <w:rFonts w:ascii="Arial" w:hAnsi="Arial" w:cs="Arial"/>
          <w:sz w:val="20"/>
        </w:rPr>
        <w:t>.</w:t>
      </w:r>
    </w:p>
    <w:p w:rsidR="00246CF7" w:rsidRPr="00246CF7" w:rsidRDefault="00246CF7" w:rsidP="00246CF7">
      <w:pPr>
        <w:pStyle w:val="BodyText"/>
        <w:tabs>
          <w:tab w:val="clear" w:pos="10065"/>
        </w:tabs>
        <w:suppressAutoHyphens w:val="0"/>
        <w:rPr>
          <w:rFonts w:ascii="Arial" w:hAnsi="Arial" w:cs="Arial"/>
          <w:sz w:val="20"/>
        </w:rPr>
      </w:pPr>
    </w:p>
    <w:p w:rsidR="00246CF7" w:rsidRPr="00246CF7" w:rsidRDefault="00246CF7" w:rsidP="00E76829">
      <w:pPr>
        <w:pStyle w:val="BodyText"/>
        <w:numPr>
          <w:ilvl w:val="0"/>
          <w:numId w:val="19"/>
        </w:numPr>
        <w:tabs>
          <w:tab w:val="clear" w:pos="10065"/>
        </w:tabs>
        <w:suppressAutoHyphens w:val="0"/>
        <w:rPr>
          <w:rFonts w:ascii="Arial" w:hAnsi="Arial" w:cs="Arial"/>
          <w:sz w:val="20"/>
        </w:rPr>
      </w:pPr>
      <w:r w:rsidRPr="00246CF7">
        <w:rPr>
          <w:rFonts w:ascii="Arial" w:hAnsi="Arial" w:cs="Arial"/>
          <w:sz w:val="20"/>
        </w:rPr>
        <w:lastRenderedPageBreak/>
        <w:t xml:space="preserve">Tidak meletakkan atau memasang atau menyebarluaskan gambar-gambar, brosur-brosur, stiker baik berupa tulisan dan/atau gambar yang dimaksudkan untuk promosi dan/atau penawaran produk yang melanggar HKI </w:t>
      </w:r>
      <w:r w:rsidR="00D76531">
        <w:rPr>
          <w:rFonts w:ascii="Arial" w:hAnsi="Arial" w:cs="Arial"/>
          <w:sz w:val="20"/>
        </w:rPr>
        <w:t>AHM</w:t>
      </w:r>
      <w:r w:rsidRPr="00246CF7">
        <w:rPr>
          <w:rFonts w:ascii="Arial" w:hAnsi="Arial" w:cs="Arial"/>
          <w:sz w:val="20"/>
        </w:rPr>
        <w:t>.</w:t>
      </w:r>
    </w:p>
    <w:p w:rsidR="00246CF7" w:rsidRPr="00246CF7" w:rsidRDefault="00246CF7" w:rsidP="00246CF7">
      <w:pPr>
        <w:pStyle w:val="BodyText"/>
        <w:tabs>
          <w:tab w:val="clear" w:pos="10065"/>
        </w:tabs>
        <w:suppressAutoHyphens w:val="0"/>
        <w:rPr>
          <w:rFonts w:ascii="Arial" w:hAnsi="Arial" w:cs="Arial"/>
          <w:sz w:val="20"/>
        </w:rPr>
      </w:pPr>
    </w:p>
    <w:p w:rsidR="00246CF7" w:rsidRPr="00246CF7" w:rsidRDefault="00246CF7" w:rsidP="00E76829">
      <w:pPr>
        <w:pStyle w:val="BodyText"/>
        <w:numPr>
          <w:ilvl w:val="0"/>
          <w:numId w:val="19"/>
        </w:numPr>
        <w:tabs>
          <w:tab w:val="clear" w:pos="10065"/>
        </w:tabs>
        <w:suppressAutoHyphens w:val="0"/>
        <w:rPr>
          <w:rFonts w:ascii="Arial" w:hAnsi="Arial" w:cs="Arial"/>
          <w:sz w:val="20"/>
        </w:rPr>
      </w:pPr>
      <w:r w:rsidRPr="00246CF7">
        <w:rPr>
          <w:rFonts w:ascii="Arial" w:hAnsi="Arial" w:cs="Arial"/>
          <w:sz w:val="20"/>
        </w:rPr>
        <w:t>Tidak melakukan atau ikut serta melakukan atau membantu melakukan kerja</w:t>
      </w:r>
      <w:r w:rsidR="005C79D8">
        <w:rPr>
          <w:rFonts w:ascii="Arial" w:hAnsi="Arial" w:cs="Arial"/>
          <w:sz w:val="20"/>
          <w:lang w:val="id-ID"/>
        </w:rPr>
        <w:t xml:space="preserve"> </w:t>
      </w:r>
      <w:r w:rsidRPr="00246CF7">
        <w:rPr>
          <w:rFonts w:ascii="Arial" w:hAnsi="Arial" w:cs="Arial"/>
          <w:sz w:val="20"/>
        </w:rPr>
        <w:t>sama di</w:t>
      </w:r>
      <w:r w:rsidR="005C79D8">
        <w:rPr>
          <w:rFonts w:ascii="Arial" w:hAnsi="Arial" w:cs="Arial"/>
          <w:sz w:val="20"/>
          <w:lang w:val="id-ID"/>
        </w:rPr>
        <w:t xml:space="preserve"> </w:t>
      </w:r>
      <w:r w:rsidRPr="00246CF7">
        <w:rPr>
          <w:rFonts w:ascii="Arial" w:hAnsi="Arial" w:cs="Arial"/>
          <w:sz w:val="20"/>
        </w:rPr>
        <w:t xml:space="preserve">bidang administrasi dan/atau manajemen, pemilikan/penguasaan modal dengan pengusaha atau perusahaan lain yang membuat atau memasarkan atau menjual produk yang melanggar HKI </w:t>
      </w:r>
      <w:r w:rsidR="00D76531">
        <w:rPr>
          <w:rFonts w:ascii="Arial" w:hAnsi="Arial" w:cs="Arial"/>
          <w:sz w:val="20"/>
        </w:rPr>
        <w:t>AHM</w:t>
      </w:r>
      <w:r w:rsidRPr="00246CF7">
        <w:rPr>
          <w:rFonts w:ascii="Arial" w:hAnsi="Arial" w:cs="Arial"/>
          <w:sz w:val="20"/>
        </w:rPr>
        <w:t>.</w:t>
      </w:r>
    </w:p>
    <w:p w:rsidR="00246CF7" w:rsidRPr="00246CF7" w:rsidRDefault="00246CF7" w:rsidP="00246CF7">
      <w:pPr>
        <w:tabs>
          <w:tab w:val="left" w:pos="5387"/>
          <w:tab w:val="left" w:pos="10065"/>
        </w:tabs>
        <w:jc w:val="center"/>
        <w:rPr>
          <w:rFonts w:ascii="Arial" w:hAnsi="Arial" w:cs="Arial"/>
          <w:sz w:val="20"/>
          <w:szCs w:val="20"/>
        </w:rPr>
      </w:pPr>
    </w:p>
    <w:p w:rsidR="00246CF7" w:rsidRPr="00246CF7" w:rsidRDefault="00246CF7" w:rsidP="00BF5B90">
      <w:pPr>
        <w:pStyle w:val="Heading7"/>
        <w:numPr>
          <w:ilvl w:val="6"/>
          <w:numId w:val="18"/>
        </w:numPr>
        <w:tabs>
          <w:tab w:val="clear" w:pos="9781"/>
          <w:tab w:val="left" w:pos="0"/>
        </w:tabs>
        <w:jc w:val="center"/>
        <w:rPr>
          <w:rFonts w:ascii="Arial" w:hAnsi="Arial" w:cs="Arial"/>
          <w:sz w:val="20"/>
          <w:lang w:val="sv-SE"/>
        </w:rPr>
      </w:pPr>
      <w:r w:rsidRPr="00246CF7">
        <w:rPr>
          <w:rFonts w:ascii="Arial" w:hAnsi="Arial" w:cs="Arial"/>
          <w:sz w:val="20"/>
          <w:lang w:val="sv-SE"/>
        </w:rPr>
        <w:t>Pasal  6</w:t>
      </w:r>
    </w:p>
    <w:p w:rsidR="00246CF7" w:rsidRPr="00246CF7" w:rsidRDefault="00246CF7" w:rsidP="00246CF7">
      <w:pPr>
        <w:tabs>
          <w:tab w:val="left" w:pos="5387"/>
          <w:tab w:val="left" w:pos="10065"/>
        </w:tabs>
        <w:jc w:val="center"/>
        <w:rPr>
          <w:rFonts w:ascii="Arial" w:hAnsi="Arial" w:cs="Arial"/>
          <w:b/>
          <w:sz w:val="20"/>
          <w:szCs w:val="20"/>
        </w:rPr>
      </w:pPr>
      <w:r w:rsidRPr="00246CF7">
        <w:rPr>
          <w:rFonts w:ascii="Arial" w:hAnsi="Arial" w:cs="Arial"/>
          <w:b/>
          <w:sz w:val="20"/>
          <w:szCs w:val="20"/>
        </w:rPr>
        <w:t>Kerahasiaan Informasi</w:t>
      </w:r>
    </w:p>
    <w:p w:rsidR="00246CF7" w:rsidRPr="00246CF7" w:rsidRDefault="00246CF7" w:rsidP="00246CF7">
      <w:pPr>
        <w:tabs>
          <w:tab w:val="left" w:pos="5387"/>
          <w:tab w:val="left" w:pos="10065"/>
        </w:tabs>
        <w:rPr>
          <w:rFonts w:ascii="Arial" w:hAnsi="Arial" w:cs="Arial"/>
          <w:sz w:val="20"/>
          <w:szCs w:val="20"/>
        </w:rPr>
      </w:pPr>
    </w:p>
    <w:p w:rsidR="00246CF7" w:rsidRPr="005C79D8" w:rsidRDefault="00246CF7" w:rsidP="00246CF7">
      <w:pPr>
        <w:pStyle w:val="WW-BodyTextIndent3"/>
        <w:tabs>
          <w:tab w:val="left" w:pos="5387"/>
        </w:tabs>
        <w:ind w:firstLine="0"/>
        <w:rPr>
          <w:rFonts w:ascii="Arial" w:hAnsi="Arial" w:cs="Arial"/>
          <w:sz w:val="20"/>
          <w:lang w:val="id-ID"/>
        </w:rPr>
      </w:pPr>
      <w:r w:rsidRPr="00246CF7">
        <w:rPr>
          <w:rFonts w:ascii="Arial" w:hAnsi="Arial" w:cs="Arial"/>
          <w:sz w:val="20"/>
        </w:rPr>
        <w:t xml:space="preserve">Pihak Pertama dan Pihak Kedua menyatakan setuju dan dengan demikian saling mengikatkan diri, untuk menjaga dan tidak akan menyebarluaskan segala informasi-informasi </w:t>
      </w:r>
      <w:r w:rsidR="005C79D8">
        <w:rPr>
          <w:rFonts w:ascii="Arial" w:hAnsi="Arial" w:cs="Arial"/>
          <w:sz w:val="20"/>
          <w:lang w:val="id-ID"/>
        </w:rPr>
        <w:t xml:space="preserve">dan data penting dalam bentuk apapun (termasuk namun tidak terbatas pada lisan, tulisan, kode, elektronik, dan/atau numerik) atau yang selayaknya dianggap penting oleh masing-masing pihak dan/atau </w:t>
      </w:r>
      <w:r w:rsidR="00D76531">
        <w:rPr>
          <w:rFonts w:ascii="Arial" w:hAnsi="Arial" w:cs="Arial"/>
          <w:sz w:val="20"/>
          <w:lang w:val="id-ID"/>
        </w:rPr>
        <w:t>AHM</w:t>
      </w:r>
      <w:r w:rsidR="005C79D8">
        <w:rPr>
          <w:rFonts w:ascii="Arial" w:hAnsi="Arial" w:cs="Arial"/>
          <w:sz w:val="20"/>
          <w:lang w:val="id-ID"/>
        </w:rPr>
        <w:t>, khususnuya tetapi tidak terbatas pada kerahasiaan manajemen, kegiatan usaha, maupun strategi usaha, dengan cara apapun dan kepada pihak lain siapapun juga, baik hal itu dilakukan pada masa berlaku maupun setelah berakhirnya Perjanjian ini.</w:t>
      </w:r>
    </w:p>
    <w:p w:rsidR="00246CF7" w:rsidRPr="00246CF7" w:rsidRDefault="00246CF7" w:rsidP="00246CF7">
      <w:pPr>
        <w:jc w:val="center"/>
        <w:rPr>
          <w:rFonts w:ascii="Arial" w:hAnsi="Arial" w:cs="Arial"/>
          <w:color w:val="000000"/>
          <w:sz w:val="20"/>
          <w:szCs w:val="20"/>
        </w:rPr>
      </w:pPr>
    </w:p>
    <w:p w:rsidR="00246CF7" w:rsidRPr="00246CF7" w:rsidRDefault="00246CF7" w:rsidP="00246CF7">
      <w:pPr>
        <w:spacing w:after="0" w:line="240" w:lineRule="auto"/>
        <w:jc w:val="center"/>
        <w:rPr>
          <w:rFonts w:ascii="Arial" w:hAnsi="Arial" w:cs="Arial"/>
          <w:b/>
          <w:color w:val="000000"/>
          <w:sz w:val="20"/>
          <w:szCs w:val="20"/>
        </w:rPr>
      </w:pPr>
      <w:r w:rsidRPr="00246CF7">
        <w:rPr>
          <w:rFonts w:ascii="Arial" w:hAnsi="Arial" w:cs="Arial"/>
          <w:b/>
          <w:color w:val="000000"/>
          <w:sz w:val="20"/>
          <w:szCs w:val="20"/>
        </w:rPr>
        <w:t>Pasal 7</w:t>
      </w:r>
    </w:p>
    <w:p w:rsidR="00246CF7" w:rsidRPr="00246CF7" w:rsidRDefault="00246CF7" w:rsidP="00246CF7">
      <w:pPr>
        <w:spacing w:after="0" w:line="240" w:lineRule="auto"/>
        <w:jc w:val="center"/>
        <w:rPr>
          <w:rFonts w:ascii="Arial" w:hAnsi="Arial" w:cs="Arial"/>
          <w:b/>
          <w:color w:val="000000"/>
          <w:sz w:val="20"/>
          <w:szCs w:val="20"/>
        </w:rPr>
      </w:pPr>
      <w:r w:rsidRPr="00246CF7">
        <w:rPr>
          <w:rFonts w:ascii="Arial" w:hAnsi="Arial" w:cs="Arial"/>
          <w:b/>
          <w:color w:val="000000"/>
          <w:sz w:val="20"/>
          <w:szCs w:val="20"/>
        </w:rPr>
        <w:t>Etika Bisnis</w:t>
      </w:r>
    </w:p>
    <w:p w:rsidR="00246CF7" w:rsidRPr="00246CF7" w:rsidRDefault="00246CF7" w:rsidP="00246CF7">
      <w:pPr>
        <w:jc w:val="both"/>
        <w:rPr>
          <w:rFonts w:ascii="Arial" w:hAnsi="Arial" w:cs="Arial"/>
          <w:b/>
          <w:color w:val="000000"/>
          <w:sz w:val="20"/>
          <w:szCs w:val="20"/>
        </w:rPr>
      </w:pPr>
    </w:p>
    <w:p w:rsidR="00246CF7" w:rsidRPr="00246CF7" w:rsidRDefault="00246CF7" w:rsidP="00246CF7">
      <w:pPr>
        <w:jc w:val="both"/>
        <w:rPr>
          <w:rFonts w:ascii="Arial" w:hAnsi="Arial" w:cs="Arial"/>
          <w:color w:val="000000"/>
          <w:sz w:val="20"/>
          <w:szCs w:val="20"/>
        </w:rPr>
      </w:pPr>
      <w:r w:rsidRPr="00246CF7">
        <w:rPr>
          <w:rFonts w:ascii="Arial" w:hAnsi="Arial" w:cs="Arial"/>
          <w:color w:val="000000"/>
          <w:sz w:val="20"/>
          <w:szCs w:val="20"/>
        </w:rPr>
        <w:t>Kedua belah pihak sepakat untuk menjalankan etika bisnis terhadap masing-masing pihak dan/atau karyawan masing-masing pihak dengan penuh itikad baik dan tidak melakukan sesuatu yang tidak patut yang dapat mempengaruhi independensi masing-masing pihak, sesuai dengan pedoman Etika Bisnis Pihak Pertama dan Pihak Kedua.</w:t>
      </w:r>
    </w:p>
    <w:p w:rsidR="00246CF7" w:rsidRPr="00246CF7" w:rsidRDefault="00246CF7" w:rsidP="00246CF7">
      <w:pPr>
        <w:jc w:val="both"/>
        <w:rPr>
          <w:rFonts w:ascii="Arial" w:hAnsi="Arial" w:cs="Arial"/>
          <w:bCs/>
          <w:sz w:val="20"/>
          <w:szCs w:val="20"/>
        </w:rPr>
      </w:pPr>
    </w:p>
    <w:p w:rsidR="00246CF7" w:rsidRPr="00246CF7" w:rsidRDefault="00246CF7" w:rsidP="00246CF7">
      <w:pPr>
        <w:tabs>
          <w:tab w:val="left" w:pos="5386"/>
          <w:tab w:val="left" w:pos="10064"/>
        </w:tabs>
        <w:spacing w:after="0" w:line="240" w:lineRule="auto"/>
        <w:jc w:val="center"/>
        <w:rPr>
          <w:rFonts w:ascii="Arial" w:hAnsi="Arial" w:cs="Arial"/>
          <w:b/>
          <w:sz w:val="20"/>
          <w:szCs w:val="20"/>
          <w:lang w:val="es-ES"/>
        </w:rPr>
      </w:pPr>
      <w:r w:rsidRPr="00246CF7">
        <w:rPr>
          <w:rFonts w:ascii="Arial" w:hAnsi="Arial" w:cs="Arial"/>
          <w:b/>
          <w:sz w:val="20"/>
          <w:szCs w:val="20"/>
          <w:lang w:val="es-ES"/>
        </w:rPr>
        <w:t>Pasal 8</w:t>
      </w:r>
    </w:p>
    <w:p w:rsidR="00246CF7" w:rsidRPr="00246CF7" w:rsidRDefault="00246CF7" w:rsidP="00246CF7">
      <w:pPr>
        <w:tabs>
          <w:tab w:val="left" w:pos="5386"/>
          <w:tab w:val="left" w:pos="10064"/>
        </w:tabs>
        <w:spacing w:after="0" w:line="240" w:lineRule="auto"/>
        <w:jc w:val="center"/>
        <w:rPr>
          <w:rFonts w:ascii="Arial" w:hAnsi="Arial" w:cs="Arial"/>
          <w:b/>
          <w:sz w:val="20"/>
          <w:szCs w:val="20"/>
          <w:lang w:val="es-ES"/>
        </w:rPr>
      </w:pPr>
      <w:r w:rsidRPr="00246CF7">
        <w:rPr>
          <w:rFonts w:ascii="Arial" w:hAnsi="Arial" w:cs="Arial"/>
          <w:b/>
          <w:sz w:val="20"/>
          <w:szCs w:val="20"/>
          <w:lang w:val="es-ES"/>
        </w:rPr>
        <w:t xml:space="preserve">Risiko Investasi dan </w:t>
      </w:r>
      <w:r>
        <w:rPr>
          <w:rFonts w:ascii="Arial" w:hAnsi="Arial" w:cs="Arial"/>
          <w:b/>
          <w:sz w:val="20"/>
          <w:szCs w:val="20"/>
          <w:lang w:val="id-ID"/>
        </w:rPr>
        <w:t>U</w:t>
      </w:r>
      <w:r w:rsidRPr="00246CF7">
        <w:rPr>
          <w:rFonts w:ascii="Arial" w:hAnsi="Arial" w:cs="Arial"/>
          <w:b/>
          <w:sz w:val="20"/>
          <w:szCs w:val="20"/>
          <w:lang w:val="es-ES"/>
        </w:rPr>
        <w:t>saha</w:t>
      </w:r>
    </w:p>
    <w:p w:rsidR="00246CF7" w:rsidRPr="00246CF7" w:rsidRDefault="00246CF7" w:rsidP="00246CF7">
      <w:pPr>
        <w:tabs>
          <w:tab w:val="left" w:pos="5670"/>
          <w:tab w:val="left" w:pos="10348"/>
        </w:tabs>
        <w:ind w:left="284"/>
        <w:jc w:val="both"/>
        <w:rPr>
          <w:rFonts w:ascii="Arial" w:hAnsi="Arial" w:cs="Arial"/>
          <w:sz w:val="20"/>
          <w:szCs w:val="20"/>
          <w:lang w:val="es-ES"/>
        </w:rPr>
      </w:pPr>
    </w:p>
    <w:p w:rsidR="00246CF7" w:rsidRPr="00246CF7" w:rsidRDefault="00246CF7" w:rsidP="00246CF7">
      <w:pPr>
        <w:pStyle w:val="BodyText"/>
        <w:tabs>
          <w:tab w:val="left" w:pos="5387"/>
        </w:tabs>
        <w:rPr>
          <w:rFonts w:ascii="Arial" w:hAnsi="Arial" w:cs="Arial"/>
          <w:sz w:val="20"/>
          <w:lang w:val="es-ES"/>
        </w:rPr>
      </w:pPr>
      <w:r w:rsidRPr="00246CF7">
        <w:rPr>
          <w:rFonts w:ascii="Arial" w:hAnsi="Arial" w:cs="Arial"/>
          <w:sz w:val="20"/>
          <w:lang w:val="es-ES"/>
        </w:rPr>
        <w:t>Pihak Pertama dan Pihak Kedua masing-masing saling menyadari bahwa segala risiko kerugian yang dialami maupun keuntungan yang akan/telah diperoleh dalam kegiatan usaha dengan adanya perjanjian ini, sepenuhnya menjadi tanggung jawab masing-masing pihak, sebagaimana risiko yang harus dihadapi oleh setiap usaha, kecuali yang secara tegas telah ditetapkan dan disetujui secara menyimpang oleh kedua belah pihak secara tertulis.</w:t>
      </w:r>
    </w:p>
    <w:p w:rsidR="00894ED9" w:rsidRPr="00246CF7" w:rsidRDefault="00894ED9" w:rsidP="00246CF7">
      <w:pPr>
        <w:tabs>
          <w:tab w:val="left" w:pos="5387"/>
          <w:tab w:val="left" w:pos="10065"/>
        </w:tabs>
        <w:jc w:val="both"/>
        <w:rPr>
          <w:rFonts w:ascii="Arial" w:hAnsi="Arial" w:cs="Arial"/>
          <w:sz w:val="20"/>
          <w:szCs w:val="20"/>
          <w:lang w:val="es-ES"/>
        </w:rPr>
      </w:pPr>
    </w:p>
    <w:p w:rsidR="00246CF7" w:rsidRPr="00246CF7" w:rsidRDefault="00246CF7" w:rsidP="00246CF7">
      <w:pPr>
        <w:tabs>
          <w:tab w:val="left" w:pos="5387"/>
          <w:tab w:val="left" w:pos="10065"/>
        </w:tabs>
        <w:spacing w:after="0" w:line="240" w:lineRule="auto"/>
        <w:jc w:val="center"/>
        <w:rPr>
          <w:rFonts w:ascii="Arial" w:hAnsi="Arial" w:cs="Arial"/>
          <w:b/>
          <w:sz w:val="20"/>
          <w:szCs w:val="20"/>
          <w:lang w:val="es-ES"/>
        </w:rPr>
      </w:pPr>
      <w:r w:rsidRPr="00246CF7">
        <w:rPr>
          <w:rFonts w:ascii="Arial" w:hAnsi="Arial" w:cs="Arial"/>
          <w:b/>
          <w:sz w:val="20"/>
          <w:szCs w:val="20"/>
          <w:lang w:val="es-ES"/>
        </w:rPr>
        <w:t>Pasal  9</w:t>
      </w:r>
    </w:p>
    <w:p w:rsidR="00246CF7" w:rsidRPr="00246CF7" w:rsidRDefault="00246CF7" w:rsidP="00246CF7">
      <w:pPr>
        <w:tabs>
          <w:tab w:val="left" w:pos="5387"/>
          <w:tab w:val="left" w:pos="10065"/>
        </w:tabs>
        <w:spacing w:after="0" w:line="240" w:lineRule="auto"/>
        <w:jc w:val="center"/>
        <w:rPr>
          <w:rFonts w:ascii="Arial" w:hAnsi="Arial" w:cs="Arial"/>
          <w:b/>
          <w:sz w:val="20"/>
          <w:szCs w:val="20"/>
          <w:lang w:val="es-ES"/>
        </w:rPr>
      </w:pPr>
      <w:r w:rsidRPr="00246CF7">
        <w:rPr>
          <w:rFonts w:ascii="Arial" w:hAnsi="Arial" w:cs="Arial"/>
          <w:b/>
          <w:sz w:val="20"/>
          <w:szCs w:val="20"/>
          <w:lang w:val="es-ES"/>
        </w:rPr>
        <w:t>Akibat Pengunduran Diri</w:t>
      </w:r>
    </w:p>
    <w:p w:rsidR="00246CF7" w:rsidRPr="00246CF7" w:rsidRDefault="00246CF7" w:rsidP="00246CF7">
      <w:pPr>
        <w:tabs>
          <w:tab w:val="left" w:pos="5387"/>
          <w:tab w:val="left" w:pos="10065"/>
        </w:tabs>
        <w:rPr>
          <w:rFonts w:ascii="Arial" w:hAnsi="Arial" w:cs="Arial"/>
          <w:sz w:val="20"/>
          <w:szCs w:val="20"/>
          <w:lang w:val="es-ES"/>
        </w:rPr>
      </w:pPr>
    </w:p>
    <w:p w:rsidR="00246CF7" w:rsidRPr="00246CF7" w:rsidRDefault="00246CF7" w:rsidP="00246CF7">
      <w:pPr>
        <w:pStyle w:val="BodyText"/>
        <w:tabs>
          <w:tab w:val="left" w:pos="5387"/>
        </w:tabs>
        <w:rPr>
          <w:rFonts w:ascii="Arial" w:hAnsi="Arial" w:cs="Arial"/>
          <w:sz w:val="20"/>
          <w:lang w:val="es-ES"/>
        </w:rPr>
      </w:pPr>
      <w:r w:rsidRPr="00246CF7">
        <w:rPr>
          <w:rFonts w:ascii="Arial" w:hAnsi="Arial" w:cs="Arial"/>
          <w:sz w:val="20"/>
          <w:lang w:val="es-ES"/>
        </w:rPr>
        <w:t>Dalam hal Pihak Kedua mengundurkan diri sebagai Dealer dan/atau Pihak Kedua dicabut statusnya sebagai Dealer oleh Pihak Pertama atau Pihak Pertama dicabut statusnya sebagai Main Dealer, maka hal tersebut sama sekali tidak memberikan hak dan/atau kewenangan Pihak Kedua untuk menuntut ganti rugi berupa apapun dan dengan cara apapun dari Pihak Pertama.</w:t>
      </w:r>
    </w:p>
    <w:p w:rsidR="00246CF7" w:rsidRPr="00246CF7" w:rsidRDefault="00246CF7" w:rsidP="00246CF7">
      <w:pPr>
        <w:tabs>
          <w:tab w:val="left" w:pos="5387"/>
          <w:tab w:val="left" w:pos="10065"/>
        </w:tabs>
        <w:jc w:val="center"/>
        <w:rPr>
          <w:rFonts w:ascii="Arial" w:hAnsi="Arial" w:cs="Arial"/>
          <w:sz w:val="20"/>
          <w:szCs w:val="20"/>
          <w:lang w:val="es-ES"/>
        </w:rPr>
      </w:pPr>
    </w:p>
    <w:p w:rsidR="00246CF7" w:rsidRPr="00246CF7" w:rsidRDefault="00246CF7" w:rsidP="00246CF7">
      <w:pPr>
        <w:tabs>
          <w:tab w:val="left" w:pos="5387"/>
          <w:tab w:val="left" w:pos="10065"/>
        </w:tabs>
        <w:spacing w:after="0" w:line="240" w:lineRule="auto"/>
        <w:jc w:val="center"/>
        <w:rPr>
          <w:rFonts w:ascii="Arial" w:hAnsi="Arial" w:cs="Arial"/>
          <w:b/>
          <w:sz w:val="20"/>
          <w:szCs w:val="20"/>
          <w:lang w:val="es-ES"/>
        </w:rPr>
      </w:pPr>
      <w:r w:rsidRPr="00246CF7">
        <w:rPr>
          <w:rFonts w:ascii="Arial" w:hAnsi="Arial" w:cs="Arial"/>
          <w:b/>
          <w:sz w:val="20"/>
          <w:szCs w:val="20"/>
          <w:lang w:val="es-ES"/>
        </w:rPr>
        <w:t>Pasal 10</w:t>
      </w:r>
    </w:p>
    <w:p w:rsidR="00246CF7" w:rsidRPr="00246CF7" w:rsidRDefault="00246CF7" w:rsidP="00246CF7">
      <w:pPr>
        <w:tabs>
          <w:tab w:val="left" w:pos="5387"/>
          <w:tab w:val="left" w:pos="10065"/>
        </w:tabs>
        <w:spacing w:after="0" w:line="240" w:lineRule="auto"/>
        <w:jc w:val="center"/>
        <w:rPr>
          <w:rFonts w:ascii="Arial" w:hAnsi="Arial" w:cs="Arial"/>
          <w:b/>
          <w:sz w:val="20"/>
          <w:szCs w:val="20"/>
          <w:lang w:val="es-ES"/>
        </w:rPr>
      </w:pPr>
      <w:r w:rsidRPr="00246CF7">
        <w:rPr>
          <w:rFonts w:ascii="Arial" w:hAnsi="Arial" w:cs="Arial"/>
          <w:b/>
          <w:sz w:val="20"/>
          <w:szCs w:val="20"/>
          <w:lang w:val="es-ES"/>
        </w:rPr>
        <w:t>Pencabutan</w:t>
      </w:r>
    </w:p>
    <w:p w:rsidR="00246CF7" w:rsidRPr="00246CF7" w:rsidRDefault="00246CF7" w:rsidP="00246CF7">
      <w:pPr>
        <w:tabs>
          <w:tab w:val="left" w:pos="5387"/>
          <w:tab w:val="left" w:pos="10065"/>
        </w:tabs>
        <w:rPr>
          <w:rFonts w:ascii="Arial" w:hAnsi="Arial" w:cs="Arial"/>
          <w:sz w:val="20"/>
          <w:szCs w:val="20"/>
          <w:lang w:val="es-ES"/>
        </w:rPr>
      </w:pPr>
    </w:p>
    <w:p w:rsidR="00246CF7" w:rsidRPr="00D64C17" w:rsidRDefault="00D64C17" w:rsidP="00D64C17">
      <w:pPr>
        <w:tabs>
          <w:tab w:val="left" w:pos="5387"/>
          <w:tab w:val="left" w:pos="10065"/>
        </w:tabs>
        <w:jc w:val="both"/>
        <w:rPr>
          <w:rFonts w:ascii="Arial" w:hAnsi="Arial" w:cs="Arial"/>
          <w:sz w:val="20"/>
          <w:szCs w:val="20"/>
          <w:lang w:val="id-ID"/>
        </w:rPr>
      </w:pPr>
      <w:r>
        <w:rPr>
          <w:rFonts w:ascii="Arial" w:hAnsi="Arial" w:cs="Arial"/>
          <w:sz w:val="20"/>
          <w:szCs w:val="20"/>
          <w:lang w:val="id-ID"/>
        </w:rPr>
        <w:t xml:space="preserve">Selain dari apa yang telah ditetapkan dan disepakati oleh kedua belah pihak sebagaimana dimaksud dalam Pasal 9 apabila Pihak Pertama atas kehendaknya sendiri, tanpa adanya kesalahan dari Pihak Kedua bermaksud untuk mencabut status dan/atau memberhentikan Pihak Kedua sebagai Dealer Pihak Pertama sebelum janga waktu Perjanjian ini berakhir, maka dalam hal yang demikian ini Pihak Pertama bekerwajiban untuk memberikan dan membayar kompensasi dan ganti rugi, dengan tanpa mengurangi kewajiban Pihak Kedua untuk emmbantu Pihak Pertama dalam hal penyelesaian semua utang dan piutang yang menjadi </w:t>
      </w:r>
      <w:r>
        <w:rPr>
          <w:rFonts w:ascii="Arial" w:hAnsi="Arial" w:cs="Arial"/>
          <w:sz w:val="20"/>
          <w:szCs w:val="20"/>
          <w:lang w:val="id-ID"/>
        </w:rPr>
        <w:lastRenderedPageBreak/>
        <w:t>kewajiban Pihak Kedua termasuk tetapi tidak terbatas kepada Pihak Pertama, konsumen Pihak Kedua, lembaga pemerintahan, serta pihak ketiga yang terkait dengan kelangsungan bisnis Pihak Kedua.</w:t>
      </w:r>
    </w:p>
    <w:p w:rsidR="00246CF7" w:rsidRPr="00246CF7" w:rsidRDefault="00246CF7" w:rsidP="00246CF7">
      <w:pPr>
        <w:tabs>
          <w:tab w:val="left" w:pos="5387"/>
          <w:tab w:val="left" w:pos="10065"/>
        </w:tabs>
        <w:spacing w:after="0" w:line="240" w:lineRule="auto"/>
        <w:jc w:val="center"/>
        <w:rPr>
          <w:rFonts w:ascii="Arial" w:hAnsi="Arial" w:cs="Arial"/>
          <w:b/>
          <w:sz w:val="20"/>
          <w:szCs w:val="20"/>
          <w:lang w:val="fi-FI"/>
        </w:rPr>
      </w:pPr>
      <w:r w:rsidRPr="00246CF7">
        <w:rPr>
          <w:rFonts w:ascii="Arial" w:hAnsi="Arial" w:cs="Arial"/>
          <w:b/>
          <w:sz w:val="20"/>
          <w:szCs w:val="20"/>
          <w:lang w:val="fi-FI"/>
        </w:rPr>
        <w:t>Pasal 11</w:t>
      </w:r>
    </w:p>
    <w:p w:rsidR="00246CF7" w:rsidRPr="00246CF7" w:rsidRDefault="00246CF7" w:rsidP="00246CF7">
      <w:pPr>
        <w:tabs>
          <w:tab w:val="left" w:pos="5387"/>
          <w:tab w:val="left" w:pos="10065"/>
        </w:tabs>
        <w:spacing w:after="0" w:line="240" w:lineRule="auto"/>
        <w:jc w:val="center"/>
        <w:rPr>
          <w:rFonts w:ascii="Arial" w:hAnsi="Arial" w:cs="Arial"/>
          <w:b/>
          <w:sz w:val="20"/>
          <w:szCs w:val="20"/>
          <w:lang w:val="fi-FI"/>
        </w:rPr>
      </w:pPr>
      <w:r w:rsidRPr="00246CF7">
        <w:rPr>
          <w:rFonts w:ascii="Arial" w:hAnsi="Arial" w:cs="Arial"/>
          <w:b/>
          <w:sz w:val="20"/>
          <w:szCs w:val="20"/>
          <w:lang w:val="fi-FI"/>
        </w:rPr>
        <w:t>Ketentuan Perpajakan</w:t>
      </w:r>
    </w:p>
    <w:p w:rsidR="00246CF7" w:rsidRPr="00246CF7" w:rsidRDefault="00246CF7" w:rsidP="00246CF7">
      <w:pPr>
        <w:tabs>
          <w:tab w:val="left" w:pos="5387"/>
          <w:tab w:val="left" w:pos="10065"/>
        </w:tabs>
        <w:jc w:val="center"/>
        <w:rPr>
          <w:rFonts w:ascii="Arial" w:hAnsi="Arial" w:cs="Arial"/>
          <w:sz w:val="20"/>
          <w:szCs w:val="20"/>
          <w:lang w:val="fi-FI"/>
        </w:rPr>
      </w:pPr>
    </w:p>
    <w:p w:rsidR="00246CF7" w:rsidRPr="00246CF7" w:rsidRDefault="00246CF7" w:rsidP="00E76829">
      <w:pPr>
        <w:numPr>
          <w:ilvl w:val="0"/>
          <w:numId w:val="21"/>
        </w:numPr>
        <w:tabs>
          <w:tab w:val="left" w:pos="5387"/>
          <w:tab w:val="left" w:pos="10065"/>
        </w:tabs>
        <w:suppressAutoHyphens/>
        <w:spacing w:after="0" w:line="240" w:lineRule="auto"/>
        <w:jc w:val="both"/>
        <w:rPr>
          <w:rFonts w:ascii="Arial" w:hAnsi="Arial" w:cs="Arial"/>
          <w:sz w:val="20"/>
          <w:szCs w:val="20"/>
          <w:lang w:val="fi-FI"/>
        </w:rPr>
      </w:pPr>
      <w:r w:rsidRPr="00246CF7">
        <w:rPr>
          <w:rFonts w:ascii="Arial" w:hAnsi="Arial" w:cs="Arial"/>
          <w:sz w:val="20"/>
          <w:szCs w:val="20"/>
          <w:lang w:val="fi-FI"/>
        </w:rPr>
        <w:t xml:space="preserve">Kedua belah pihak setuju dan sepakat bahwa dengan adanya </w:t>
      </w:r>
      <w:r w:rsidR="008844FA">
        <w:rPr>
          <w:rFonts w:ascii="Arial" w:hAnsi="Arial" w:cs="Arial"/>
          <w:sz w:val="20"/>
          <w:szCs w:val="20"/>
          <w:lang w:val="id-ID"/>
        </w:rPr>
        <w:t>P</w:t>
      </w:r>
      <w:r w:rsidRPr="00246CF7">
        <w:rPr>
          <w:rFonts w:ascii="Arial" w:hAnsi="Arial" w:cs="Arial"/>
          <w:sz w:val="20"/>
          <w:szCs w:val="20"/>
          <w:lang w:val="fi-FI"/>
        </w:rPr>
        <w:t>erjanjian ini, masing-masing pihak akan melaksanakan administrasi perpajakan sesuai dengan ketentuan-ketentuan perpajakan yang berlaku.</w:t>
      </w:r>
    </w:p>
    <w:p w:rsidR="00246CF7" w:rsidRPr="00246CF7" w:rsidRDefault="00246CF7" w:rsidP="00246CF7">
      <w:pPr>
        <w:tabs>
          <w:tab w:val="left" w:pos="5387"/>
          <w:tab w:val="left" w:pos="10065"/>
        </w:tabs>
        <w:jc w:val="both"/>
        <w:rPr>
          <w:rFonts w:ascii="Arial" w:hAnsi="Arial" w:cs="Arial"/>
          <w:sz w:val="20"/>
          <w:szCs w:val="20"/>
          <w:lang w:val="fi-FI"/>
        </w:rPr>
      </w:pPr>
    </w:p>
    <w:p w:rsidR="00246CF7" w:rsidRPr="00246CF7" w:rsidRDefault="00246CF7" w:rsidP="00E76829">
      <w:pPr>
        <w:numPr>
          <w:ilvl w:val="0"/>
          <w:numId w:val="21"/>
        </w:numPr>
        <w:tabs>
          <w:tab w:val="left" w:pos="5387"/>
          <w:tab w:val="left" w:pos="10065"/>
        </w:tabs>
        <w:suppressAutoHyphens/>
        <w:spacing w:after="0" w:line="240" w:lineRule="auto"/>
        <w:jc w:val="both"/>
        <w:rPr>
          <w:rFonts w:ascii="Arial" w:hAnsi="Arial" w:cs="Arial"/>
          <w:sz w:val="20"/>
          <w:szCs w:val="20"/>
          <w:lang w:val="fi-FI"/>
        </w:rPr>
      </w:pPr>
      <w:r w:rsidRPr="00246CF7">
        <w:rPr>
          <w:rFonts w:ascii="Arial" w:hAnsi="Arial" w:cs="Arial"/>
          <w:sz w:val="20"/>
          <w:szCs w:val="20"/>
          <w:lang w:val="fi-FI"/>
        </w:rPr>
        <w:t xml:space="preserve">Segala beban pajak dan/atau retribusi yang timbul atau mungkin ada sehubungan dengan </w:t>
      </w:r>
      <w:r w:rsidR="008844FA">
        <w:rPr>
          <w:rFonts w:ascii="Arial" w:hAnsi="Arial" w:cs="Arial"/>
          <w:sz w:val="20"/>
          <w:szCs w:val="20"/>
          <w:lang w:val="id-ID"/>
        </w:rPr>
        <w:t>P</w:t>
      </w:r>
      <w:r w:rsidRPr="00246CF7">
        <w:rPr>
          <w:rFonts w:ascii="Arial" w:hAnsi="Arial" w:cs="Arial"/>
          <w:sz w:val="20"/>
          <w:szCs w:val="20"/>
          <w:lang w:val="fi-FI"/>
        </w:rPr>
        <w:t xml:space="preserve">erjanjian ini maupun dalam pelaksanaan </w:t>
      </w:r>
      <w:r w:rsidR="008844FA">
        <w:rPr>
          <w:rFonts w:ascii="Arial" w:hAnsi="Arial" w:cs="Arial"/>
          <w:sz w:val="20"/>
          <w:szCs w:val="20"/>
          <w:lang w:val="id-ID"/>
        </w:rPr>
        <w:t>P</w:t>
      </w:r>
      <w:r w:rsidRPr="00246CF7">
        <w:rPr>
          <w:rFonts w:ascii="Arial" w:hAnsi="Arial" w:cs="Arial"/>
          <w:sz w:val="20"/>
          <w:szCs w:val="20"/>
          <w:lang w:val="fi-FI"/>
        </w:rPr>
        <w:t>erjanjian ini, khususnya tetapi tidak terbatas pada beban dan administrasi serta risiko di bidang Pajak Penghasilan (PPh) dan Pajak Pertambahan Nilai (PPN) maupun pajak-pajak lain yang mungkin timbul, adalah menjadi beban, risiko serta tanggung jawab</w:t>
      </w:r>
      <w:r w:rsidR="008844FA">
        <w:rPr>
          <w:rFonts w:ascii="Arial" w:hAnsi="Arial" w:cs="Arial"/>
          <w:sz w:val="20"/>
          <w:szCs w:val="20"/>
          <w:lang w:val="id-ID"/>
        </w:rPr>
        <w:t>,</w:t>
      </w:r>
      <w:r w:rsidRPr="00246CF7">
        <w:rPr>
          <w:rFonts w:ascii="Arial" w:hAnsi="Arial" w:cs="Arial"/>
          <w:sz w:val="20"/>
          <w:szCs w:val="20"/>
          <w:lang w:val="fi-FI"/>
        </w:rPr>
        <w:t xml:space="preserve"> dan harus dipenuhi oleh pihak yang oleh peraturan perundang-undangan yang berlaku menanggung beban dan melaksanakannya.</w:t>
      </w:r>
    </w:p>
    <w:p w:rsidR="00246CF7" w:rsidRPr="00246CF7" w:rsidRDefault="00246CF7" w:rsidP="00246CF7">
      <w:pPr>
        <w:pStyle w:val="ListParagraph"/>
        <w:rPr>
          <w:rFonts w:ascii="Arial" w:hAnsi="Arial" w:cs="Arial"/>
          <w:sz w:val="20"/>
          <w:szCs w:val="20"/>
          <w:lang w:val="fi-FI"/>
        </w:rPr>
      </w:pPr>
    </w:p>
    <w:p w:rsidR="00246CF7" w:rsidRPr="00246CF7" w:rsidRDefault="00246CF7" w:rsidP="00246CF7">
      <w:pPr>
        <w:tabs>
          <w:tab w:val="left" w:pos="5387"/>
          <w:tab w:val="left" w:pos="10065"/>
        </w:tabs>
        <w:spacing w:after="0" w:line="240" w:lineRule="auto"/>
        <w:ind w:left="90"/>
        <w:jc w:val="center"/>
        <w:rPr>
          <w:rFonts w:ascii="Arial" w:hAnsi="Arial" w:cs="Arial"/>
          <w:b/>
          <w:sz w:val="20"/>
          <w:szCs w:val="20"/>
          <w:lang w:val="fi-FI"/>
        </w:rPr>
      </w:pPr>
      <w:r w:rsidRPr="00246CF7">
        <w:rPr>
          <w:rFonts w:ascii="Arial" w:hAnsi="Arial" w:cs="Arial"/>
          <w:b/>
          <w:sz w:val="20"/>
          <w:szCs w:val="20"/>
          <w:lang w:val="fi-FI"/>
        </w:rPr>
        <w:t>Pasal 12</w:t>
      </w:r>
    </w:p>
    <w:p w:rsidR="00246CF7" w:rsidRPr="008844FA" w:rsidRDefault="00246CF7" w:rsidP="00246CF7">
      <w:pPr>
        <w:spacing w:after="0" w:line="240" w:lineRule="auto"/>
        <w:jc w:val="center"/>
        <w:rPr>
          <w:rFonts w:ascii="Arial" w:hAnsi="Arial" w:cs="Arial"/>
          <w:b/>
          <w:i/>
          <w:sz w:val="20"/>
          <w:szCs w:val="20"/>
          <w:lang w:val="sv-SE"/>
        </w:rPr>
      </w:pPr>
      <w:r w:rsidRPr="008844FA">
        <w:rPr>
          <w:rFonts w:ascii="Arial" w:hAnsi="Arial" w:cs="Arial"/>
          <w:b/>
          <w:i/>
          <w:sz w:val="20"/>
          <w:szCs w:val="20"/>
          <w:lang w:val="sv-SE"/>
        </w:rPr>
        <w:t>Force Majeure</w:t>
      </w:r>
    </w:p>
    <w:p w:rsidR="00246CF7" w:rsidRPr="00246CF7" w:rsidRDefault="00246CF7" w:rsidP="00246CF7">
      <w:pPr>
        <w:jc w:val="center"/>
        <w:rPr>
          <w:rFonts w:ascii="Arial" w:hAnsi="Arial" w:cs="Arial"/>
          <w:sz w:val="20"/>
          <w:szCs w:val="20"/>
          <w:lang w:val="sv-SE"/>
        </w:rPr>
      </w:pPr>
    </w:p>
    <w:p w:rsidR="00246CF7" w:rsidRPr="00246CF7" w:rsidRDefault="00246CF7" w:rsidP="00E76829">
      <w:pPr>
        <w:numPr>
          <w:ilvl w:val="0"/>
          <w:numId w:val="27"/>
        </w:numPr>
        <w:spacing w:after="0" w:line="240" w:lineRule="auto"/>
        <w:jc w:val="both"/>
        <w:rPr>
          <w:rFonts w:ascii="Arial" w:hAnsi="Arial" w:cs="Arial"/>
          <w:sz w:val="20"/>
          <w:szCs w:val="20"/>
          <w:lang w:val="sv-SE"/>
        </w:rPr>
      </w:pPr>
      <w:r w:rsidRPr="00246CF7">
        <w:rPr>
          <w:rFonts w:ascii="Arial" w:hAnsi="Arial" w:cs="Arial"/>
          <w:sz w:val="20"/>
          <w:szCs w:val="20"/>
          <w:lang w:val="sv-SE"/>
        </w:rPr>
        <w:t>Force Majeure adalah kejadian-kejadian di</w:t>
      </w:r>
      <w:r w:rsidR="008844FA">
        <w:rPr>
          <w:rFonts w:ascii="Arial" w:hAnsi="Arial" w:cs="Arial"/>
          <w:sz w:val="20"/>
          <w:szCs w:val="20"/>
          <w:lang w:val="id-ID"/>
        </w:rPr>
        <w:t xml:space="preserve"> </w:t>
      </w:r>
      <w:r w:rsidRPr="00246CF7">
        <w:rPr>
          <w:rFonts w:ascii="Arial" w:hAnsi="Arial" w:cs="Arial"/>
          <w:sz w:val="20"/>
          <w:szCs w:val="20"/>
          <w:lang w:val="sv-SE"/>
        </w:rPr>
        <w:t xml:space="preserve">luar kekuasaan </w:t>
      </w:r>
      <w:r w:rsidR="008844FA">
        <w:rPr>
          <w:rFonts w:ascii="Arial" w:hAnsi="Arial" w:cs="Arial"/>
          <w:sz w:val="20"/>
          <w:szCs w:val="20"/>
          <w:lang w:val="id-ID"/>
        </w:rPr>
        <w:t>p</w:t>
      </w:r>
      <w:r w:rsidRPr="00246CF7">
        <w:rPr>
          <w:rFonts w:ascii="Arial" w:hAnsi="Arial" w:cs="Arial"/>
          <w:sz w:val="20"/>
          <w:szCs w:val="20"/>
          <w:lang w:val="sv-SE"/>
        </w:rPr>
        <w:t xml:space="preserve">ara </w:t>
      </w:r>
      <w:r w:rsidR="008844FA">
        <w:rPr>
          <w:rFonts w:ascii="Arial" w:hAnsi="Arial" w:cs="Arial"/>
          <w:sz w:val="20"/>
          <w:szCs w:val="20"/>
          <w:lang w:val="id-ID"/>
        </w:rPr>
        <w:t>p</w:t>
      </w:r>
      <w:r w:rsidRPr="00246CF7">
        <w:rPr>
          <w:rFonts w:ascii="Arial" w:hAnsi="Arial" w:cs="Arial"/>
          <w:sz w:val="20"/>
          <w:szCs w:val="20"/>
          <w:lang w:val="sv-SE"/>
        </w:rPr>
        <w:t>ihak yang mengakibatkan terhentinya atau tertundanya pelaksanaan Perjanjian yang tidak dapat dituntut, yaitu dikarenakan gempa bumi, taufan, kebakaran, ledakan, sabotase, kerusuhan, huru-hara, banjir, pemogokan, peraturan atau larangan pemerintah.</w:t>
      </w:r>
    </w:p>
    <w:p w:rsidR="00246CF7" w:rsidRPr="00246CF7" w:rsidRDefault="00246CF7" w:rsidP="00246CF7">
      <w:pPr>
        <w:ind w:left="360"/>
        <w:jc w:val="both"/>
        <w:rPr>
          <w:rFonts w:ascii="Arial" w:hAnsi="Arial" w:cs="Arial"/>
          <w:sz w:val="20"/>
          <w:szCs w:val="20"/>
          <w:lang w:val="sv-SE"/>
        </w:rPr>
      </w:pPr>
    </w:p>
    <w:p w:rsidR="00246CF7" w:rsidRPr="00246CF7" w:rsidRDefault="00246CF7" w:rsidP="00E76829">
      <w:pPr>
        <w:numPr>
          <w:ilvl w:val="0"/>
          <w:numId w:val="27"/>
        </w:numPr>
        <w:spacing w:after="0" w:line="240" w:lineRule="auto"/>
        <w:jc w:val="both"/>
        <w:rPr>
          <w:rFonts w:ascii="Arial" w:hAnsi="Arial" w:cs="Arial"/>
          <w:sz w:val="20"/>
          <w:szCs w:val="20"/>
          <w:lang w:val="sv-SE"/>
        </w:rPr>
      </w:pPr>
      <w:r w:rsidRPr="00246CF7">
        <w:rPr>
          <w:rFonts w:ascii="Arial" w:hAnsi="Arial" w:cs="Arial"/>
          <w:sz w:val="20"/>
          <w:szCs w:val="20"/>
          <w:lang w:val="sv-SE"/>
        </w:rPr>
        <w:t>Setiap kejadian yang bersifat Force Majeure harus segera diberitahukan oleh Pihak Kedua kepada Pihak Pertama atau sebaliknya, paling lambat 3 (tiga) hari setelah kejadian tersebut.</w:t>
      </w:r>
    </w:p>
    <w:p w:rsidR="00246CF7" w:rsidRPr="00246CF7" w:rsidRDefault="00246CF7" w:rsidP="00246CF7">
      <w:pPr>
        <w:ind w:left="360"/>
        <w:jc w:val="both"/>
        <w:rPr>
          <w:rFonts w:ascii="Arial" w:hAnsi="Arial" w:cs="Arial"/>
          <w:sz w:val="20"/>
          <w:szCs w:val="20"/>
          <w:lang w:val="sv-SE"/>
        </w:rPr>
      </w:pPr>
    </w:p>
    <w:p w:rsidR="00246CF7" w:rsidRDefault="00246CF7" w:rsidP="00E76829">
      <w:pPr>
        <w:numPr>
          <w:ilvl w:val="0"/>
          <w:numId w:val="27"/>
        </w:numPr>
        <w:spacing w:after="0" w:line="240" w:lineRule="auto"/>
        <w:jc w:val="both"/>
        <w:rPr>
          <w:rFonts w:ascii="Arial" w:hAnsi="Arial" w:cs="Arial"/>
          <w:sz w:val="20"/>
          <w:szCs w:val="20"/>
          <w:lang w:val="sv-SE"/>
        </w:rPr>
      </w:pPr>
      <w:r w:rsidRPr="00246CF7">
        <w:rPr>
          <w:rFonts w:ascii="Arial" w:hAnsi="Arial" w:cs="Arial"/>
          <w:sz w:val="20"/>
          <w:szCs w:val="20"/>
          <w:lang w:val="sv-SE"/>
        </w:rPr>
        <w:t xml:space="preserve">Segala kerugian yang diderita oleh Para Pihak sebagai akibat </w:t>
      </w:r>
      <w:r w:rsidRPr="008844FA">
        <w:rPr>
          <w:rFonts w:ascii="Arial" w:hAnsi="Arial" w:cs="Arial"/>
          <w:i/>
          <w:sz w:val="20"/>
          <w:szCs w:val="20"/>
          <w:lang w:val="sv-SE"/>
        </w:rPr>
        <w:t>Force Majeure</w:t>
      </w:r>
      <w:r w:rsidRPr="00246CF7">
        <w:rPr>
          <w:rFonts w:ascii="Arial" w:hAnsi="Arial" w:cs="Arial"/>
          <w:sz w:val="20"/>
          <w:szCs w:val="20"/>
          <w:lang w:val="sv-SE"/>
        </w:rPr>
        <w:t xml:space="preserve"> sepenuhnya menjadi tanggung-jawab masing–masing pihak.</w:t>
      </w:r>
    </w:p>
    <w:p w:rsidR="006667B6" w:rsidRPr="00246CF7" w:rsidRDefault="006667B6" w:rsidP="006667B6">
      <w:pPr>
        <w:spacing w:after="0" w:line="240" w:lineRule="auto"/>
        <w:ind w:left="360"/>
        <w:jc w:val="both"/>
        <w:rPr>
          <w:rFonts w:ascii="Arial" w:hAnsi="Arial" w:cs="Arial"/>
          <w:sz w:val="20"/>
          <w:szCs w:val="20"/>
          <w:lang w:val="sv-SE"/>
        </w:rPr>
      </w:pPr>
    </w:p>
    <w:p w:rsidR="00246CF7" w:rsidRPr="00246CF7" w:rsidRDefault="00246CF7" w:rsidP="00E76829">
      <w:pPr>
        <w:pStyle w:val="Heading2"/>
        <w:numPr>
          <w:ilvl w:val="1"/>
          <w:numId w:val="18"/>
        </w:numPr>
        <w:ind w:left="0" w:hanging="360"/>
        <w:jc w:val="center"/>
        <w:rPr>
          <w:rFonts w:ascii="Arial" w:hAnsi="Arial" w:cs="Arial"/>
          <w:sz w:val="20"/>
        </w:rPr>
      </w:pPr>
      <w:r w:rsidRPr="00246CF7">
        <w:rPr>
          <w:rFonts w:ascii="Arial" w:hAnsi="Arial" w:cs="Arial"/>
          <w:sz w:val="20"/>
        </w:rPr>
        <w:t>Pasal 13</w:t>
      </w:r>
    </w:p>
    <w:p w:rsidR="00246CF7" w:rsidRPr="00246CF7" w:rsidRDefault="00246CF7" w:rsidP="00E76829">
      <w:pPr>
        <w:pStyle w:val="Heading2"/>
        <w:numPr>
          <w:ilvl w:val="1"/>
          <w:numId w:val="18"/>
        </w:numPr>
        <w:ind w:left="0" w:hanging="360"/>
        <w:jc w:val="center"/>
        <w:rPr>
          <w:rFonts w:ascii="Arial" w:hAnsi="Arial" w:cs="Arial"/>
          <w:sz w:val="20"/>
        </w:rPr>
      </w:pPr>
      <w:r w:rsidRPr="00246CF7">
        <w:rPr>
          <w:rFonts w:ascii="Arial" w:hAnsi="Arial" w:cs="Arial"/>
          <w:sz w:val="20"/>
        </w:rPr>
        <w:t>Sanksi</w:t>
      </w:r>
    </w:p>
    <w:p w:rsidR="00246CF7" w:rsidRPr="00246CF7" w:rsidRDefault="00246CF7" w:rsidP="00246CF7">
      <w:pPr>
        <w:pStyle w:val="BodyTextIndent"/>
        <w:rPr>
          <w:rFonts w:ascii="Arial" w:hAnsi="Arial" w:cs="Arial"/>
          <w:sz w:val="20"/>
        </w:rPr>
      </w:pPr>
    </w:p>
    <w:p w:rsidR="00246CF7" w:rsidRPr="00246CF7" w:rsidRDefault="00246CF7" w:rsidP="00E76829">
      <w:pPr>
        <w:numPr>
          <w:ilvl w:val="0"/>
          <w:numId w:val="24"/>
        </w:numPr>
        <w:suppressAutoHyphens/>
        <w:spacing w:after="0" w:line="240" w:lineRule="auto"/>
        <w:ind w:left="360"/>
        <w:jc w:val="both"/>
        <w:rPr>
          <w:rFonts w:ascii="Arial" w:hAnsi="Arial" w:cs="Arial"/>
          <w:sz w:val="20"/>
          <w:szCs w:val="20"/>
        </w:rPr>
      </w:pPr>
      <w:r w:rsidRPr="00246CF7">
        <w:rPr>
          <w:rFonts w:ascii="Arial" w:hAnsi="Arial" w:cs="Arial"/>
          <w:sz w:val="20"/>
          <w:szCs w:val="20"/>
        </w:rPr>
        <w:t xml:space="preserve">Apabila berdasarkan pertimbangan dan penilaian dari Pihak Pertama sendiri, ternyata Pihak Kedua dinilai tidak mampu dan/atau tidak menjalankan salah satu dan/atau beberapa ketentuan-ketentuan, syarat-syarat dan/atau kewajiban-kewajibannya sebagai Dealer sebagaimana ditetapkan dalam </w:t>
      </w:r>
      <w:r w:rsidR="008844FA">
        <w:rPr>
          <w:rFonts w:ascii="Arial" w:hAnsi="Arial" w:cs="Arial"/>
          <w:sz w:val="20"/>
          <w:szCs w:val="20"/>
          <w:lang w:val="id-ID"/>
        </w:rPr>
        <w:t>P</w:t>
      </w:r>
      <w:r w:rsidRPr="00246CF7">
        <w:rPr>
          <w:rFonts w:ascii="Arial" w:hAnsi="Arial" w:cs="Arial"/>
          <w:sz w:val="20"/>
          <w:szCs w:val="20"/>
        </w:rPr>
        <w:t>erjanjian ini</w:t>
      </w:r>
      <w:r w:rsidR="008844FA">
        <w:rPr>
          <w:rFonts w:ascii="Arial" w:hAnsi="Arial" w:cs="Arial"/>
          <w:sz w:val="20"/>
          <w:szCs w:val="20"/>
          <w:lang w:val="id-ID"/>
        </w:rPr>
        <w:t>,</w:t>
      </w:r>
      <w:r w:rsidRPr="00246CF7">
        <w:rPr>
          <w:rFonts w:ascii="Arial" w:hAnsi="Arial" w:cs="Arial"/>
          <w:sz w:val="20"/>
          <w:szCs w:val="20"/>
        </w:rPr>
        <w:t xml:space="preserve"> Lampiran Ketentuan Umum Kedealeran, surat-surat</w:t>
      </w:r>
      <w:r w:rsidR="008844FA">
        <w:rPr>
          <w:rFonts w:ascii="Arial" w:hAnsi="Arial" w:cs="Arial"/>
          <w:sz w:val="20"/>
          <w:szCs w:val="20"/>
          <w:lang w:val="id-ID"/>
        </w:rPr>
        <w:t>,</w:t>
      </w:r>
      <w:r w:rsidRPr="00246CF7">
        <w:rPr>
          <w:rFonts w:ascii="Arial" w:hAnsi="Arial" w:cs="Arial"/>
          <w:sz w:val="20"/>
          <w:szCs w:val="20"/>
        </w:rPr>
        <w:t xml:space="preserve"> dan/atau dokumen-dokumen lainnya sebagaimana ditetapkan oleh Pihak Pertama, maka Pihak Pertama dapat memberikan sanksi-sanksi berupa:</w:t>
      </w:r>
    </w:p>
    <w:p w:rsidR="00246CF7" w:rsidRPr="00246CF7" w:rsidRDefault="00246CF7" w:rsidP="00246CF7">
      <w:pPr>
        <w:jc w:val="both"/>
        <w:rPr>
          <w:rFonts w:ascii="Arial" w:hAnsi="Arial" w:cs="Arial"/>
          <w:sz w:val="20"/>
          <w:szCs w:val="20"/>
        </w:rPr>
      </w:pPr>
    </w:p>
    <w:p w:rsidR="00246CF7" w:rsidRPr="00246CF7" w:rsidRDefault="00246CF7" w:rsidP="00E76829">
      <w:pPr>
        <w:numPr>
          <w:ilvl w:val="0"/>
          <w:numId w:val="22"/>
        </w:numPr>
        <w:tabs>
          <w:tab w:val="clear" w:pos="284"/>
          <w:tab w:val="num" w:pos="630"/>
        </w:tabs>
        <w:suppressAutoHyphens/>
        <w:spacing w:after="0" w:line="240" w:lineRule="auto"/>
        <w:ind w:left="630"/>
        <w:jc w:val="both"/>
        <w:rPr>
          <w:rFonts w:ascii="Arial" w:hAnsi="Arial" w:cs="Arial"/>
          <w:sz w:val="20"/>
          <w:szCs w:val="20"/>
        </w:rPr>
      </w:pPr>
      <w:r w:rsidRPr="00246CF7">
        <w:rPr>
          <w:rFonts w:ascii="Arial" w:hAnsi="Arial" w:cs="Arial"/>
          <w:sz w:val="20"/>
          <w:szCs w:val="20"/>
        </w:rPr>
        <w:t xml:space="preserve">Pihak Pertama dapat memberikan teguran dan peringatan secara lisan terlebih dahulu, untuk kemudian dikonfirmasikan melalui teguran secara tertulis kepada Pihak Kedua dan Pihak Kedua diberi kesempatan untuk memperbaiki kekurangannya selama 1 (satu) bulan terhitung sejak Pihak Pertama menyampaikan teguran tertulis kepada Pihak Kedua atau selama waktu tertentu yang akan ditetapkan kemudian oleh Pihak Pertama, sesuai dengan waktu yang sepatutnya menurut Pihak Pertama. </w:t>
      </w:r>
    </w:p>
    <w:p w:rsidR="00246CF7" w:rsidRPr="00246CF7" w:rsidRDefault="00246CF7" w:rsidP="00246CF7">
      <w:pPr>
        <w:ind w:left="630"/>
        <w:jc w:val="both"/>
        <w:rPr>
          <w:rFonts w:ascii="Arial" w:hAnsi="Arial" w:cs="Arial"/>
          <w:sz w:val="20"/>
          <w:szCs w:val="20"/>
        </w:rPr>
      </w:pPr>
    </w:p>
    <w:p w:rsidR="00246CF7" w:rsidRPr="00246CF7" w:rsidRDefault="00246CF7" w:rsidP="00E76829">
      <w:pPr>
        <w:numPr>
          <w:ilvl w:val="0"/>
          <w:numId w:val="22"/>
        </w:numPr>
        <w:tabs>
          <w:tab w:val="clear" w:pos="284"/>
          <w:tab w:val="num" w:pos="630"/>
        </w:tabs>
        <w:suppressAutoHyphens/>
        <w:spacing w:after="0" w:line="240" w:lineRule="auto"/>
        <w:ind w:left="630"/>
        <w:jc w:val="both"/>
        <w:rPr>
          <w:rFonts w:ascii="Arial" w:hAnsi="Arial" w:cs="Arial"/>
          <w:sz w:val="20"/>
          <w:szCs w:val="20"/>
        </w:rPr>
      </w:pPr>
      <w:r w:rsidRPr="00246CF7">
        <w:rPr>
          <w:rFonts w:ascii="Arial" w:hAnsi="Arial" w:cs="Arial"/>
          <w:sz w:val="20"/>
          <w:szCs w:val="20"/>
        </w:rPr>
        <w:t xml:space="preserve">Apabila dalam jangka waktu perbaikan sebagaimana dimaksud dalam butir a di atas, ternyata Pihak Kedua tidak sanggup atau tidak mampu atau tidak bersedia atau tidak melakukan perbaikan sebagaimana diminta oleh Pihak Pertama, atau dari hasil pemeriksaan dan penilaian </w:t>
      </w:r>
      <w:r w:rsidRPr="00246CF7">
        <w:rPr>
          <w:rFonts w:ascii="Arial" w:hAnsi="Arial" w:cs="Arial"/>
          <w:sz w:val="20"/>
          <w:szCs w:val="20"/>
          <w:lang w:val="sv-SE"/>
        </w:rPr>
        <w:t>terhadap kemampuan Pihak Kedua sebagai Dealer Pihak Pertama (sebagaimana diatur dalam Pasal 4 untuk Dealer H3, pada Lampiran Ketentuan Umum Kedealeran)</w:t>
      </w:r>
      <w:r w:rsidR="00F26199">
        <w:rPr>
          <w:rFonts w:ascii="Arial" w:hAnsi="Arial" w:cs="Arial"/>
          <w:sz w:val="20"/>
          <w:szCs w:val="20"/>
          <w:lang w:val="id-ID"/>
        </w:rPr>
        <w:t>,</w:t>
      </w:r>
      <w:r w:rsidRPr="00246CF7">
        <w:rPr>
          <w:rFonts w:ascii="Arial" w:hAnsi="Arial" w:cs="Arial"/>
          <w:sz w:val="20"/>
          <w:szCs w:val="20"/>
          <w:lang w:val="sv-SE"/>
        </w:rPr>
        <w:t xml:space="preserve"> </w:t>
      </w:r>
      <w:r w:rsidRPr="00246CF7">
        <w:rPr>
          <w:rFonts w:ascii="Arial" w:hAnsi="Arial" w:cs="Arial"/>
          <w:sz w:val="20"/>
          <w:szCs w:val="20"/>
        </w:rPr>
        <w:t>maka Pihak Pertama dapat memberikan sanksi kepada Pihak Kedua termasuk tetapi tidak terbatas pada: secara langsung menunjuk dan mengangkat pihak lain siapapun juga sebagai Dealer Pihak Pertama dan/atau langsung mencabut status Pihak Kedua sebagai Dealer Pihak Pertama, dan Pihak Kedua tidak berhak atas kompensasi dan</w:t>
      </w:r>
      <w:r w:rsidR="00F26199">
        <w:rPr>
          <w:rFonts w:ascii="Arial" w:hAnsi="Arial" w:cs="Arial"/>
          <w:sz w:val="20"/>
          <w:szCs w:val="20"/>
          <w:lang w:val="id-ID"/>
        </w:rPr>
        <w:t>/</w:t>
      </w:r>
      <w:r w:rsidRPr="00246CF7">
        <w:rPr>
          <w:rFonts w:ascii="Arial" w:hAnsi="Arial" w:cs="Arial"/>
          <w:sz w:val="20"/>
          <w:szCs w:val="20"/>
        </w:rPr>
        <w:t xml:space="preserve">atau ganti rugi dalam jumlah dan bentuk apapun juga dari Pihak Pertama. Pihak </w:t>
      </w:r>
      <w:r w:rsidR="00F26199">
        <w:rPr>
          <w:rFonts w:ascii="Arial" w:hAnsi="Arial" w:cs="Arial"/>
          <w:sz w:val="20"/>
          <w:szCs w:val="20"/>
          <w:lang w:val="id-ID"/>
        </w:rPr>
        <w:t>K</w:t>
      </w:r>
      <w:r w:rsidRPr="00246CF7">
        <w:rPr>
          <w:rFonts w:ascii="Arial" w:hAnsi="Arial" w:cs="Arial"/>
          <w:sz w:val="20"/>
          <w:szCs w:val="20"/>
        </w:rPr>
        <w:t>edua dengan ini menyatakan bersedia untuk menerima sanksi dalam bentuk apapun.</w:t>
      </w:r>
    </w:p>
    <w:p w:rsidR="00246CF7" w:rsidRPr="00246CF7" w:rsidRDefault="00246CF7" w:rsidP="00246CF7">
      <w:pPr>
        <w:jc w:val="both"/>
        <w:rPr>
          <w:rFonts w:ascii="Arial" w:hAnsi="Arial" w:cs="Arial"/>
          <w:sz w:val="20"/>
          <w:szCs w:val="20"/>
        </w:rPr>
      </w:pPr>
    </w:p>
    <w:p w:rsidR="00246CF7" w:rsidRPr="00246CF7" w:rsidRDefault="00246CF7" w:rsidP="00E76829">
      <w:pPr>
        <w:numPr>
          <w:ilvl w:val="0"/>
          <w:numId w:val="24"/>
        </w:numPr>
        <w:suppressAutoHyphens/>
        <w:spacing w:after="0" w:line="240" w:lineRule="auto"/>
        <w:ind w:left="360"/>
        <w:jc w:val="both"/>
        <w:rPr>
          <w:rFonts w:ascii="Arial" w:hAnsi="Arial" w:cs="Arial"/>
          <w:sz w:val="20"/>
          <w:szCs w:val="20"/>
        </w:rPr>
      </w:pPr>
      <w:r w:rsidRPr="00246CF7">
        <w:rPr>
          <w:rFonts w:ascii="Arial" w:hAnsi="Arial" w:cs="Arial"/>
          <w:sz w:val="20"/>
          <w:szCs w:val="20"/>
        </w:rPr>
        <w:t xml:space="preserve">Apabila Pihak Kedua melanggar ketentuan HKI sebagaimana diatur pasal 5 Perjanjian ini maka Pihak Pertama dapat langsung mencabut status kedealeran dan/atau mengakhiri jangka waktu Perjanjian ini tanpa perlu menunggu selesainya proses hukum atas pelanggaran HKI </w:t>
      </w:r>
      <w:r w:rsidR="00D76531">
        <w:rPr>
          <w:rFonts w:ascii="Arial" w:hAnsi="Arial" w:cs="Arial"/>
          <w:sz w:val="20"/>
          <w:szCs w:val="20"/>
        </w:rPr>
        <w:t>AHM</w:t>
      </w:r>
      <w:r w:rsidRPr="00246CF7">
        <w:rPr>
          <w:rFonts w:ascii="Arial" w:hAnsi="Arial" w:cs="Arial"/>
          <w:sz w:val="20"/>
          <w:szCs w:val="20"/>
        </w:rPr>
        <w:t xml:space="preserve"> dan hal ini sama sekali tidak memberikan hak dan/atau kewenangan Pihak Kedua untuk menuntut ganti rugi berupa apapun dan dengan cara apapun dari Pihak Pertama.</w:t>
      </w:r>
    </w:p>
    <w:p w:rsidR="00246CF7" w:rsidRPr="00246CF7" w:rsidRDefault="00246CF7" w:rsidP="00246CF7">
      <w:pPr>
        <w:jc w:val="both"/>
        <w:rPr>
          <w:rFonts w:ascii="Arial" w:hAnsi="Arial" w:cs="Arial"/>
          <w:sz w:val="20"/>
          <w:szCs w:val="20"/>
        </w:rPr>
      </w:pPr>
    </w:p>
    <w:p w:rsidR="00246CF7" w:rsidRPr="00246CF7" w:rsidRDefault="00246CF7" w:rsidP="00246CF7">
      <w:pPr>
        <w:tabs>
          <w:tab w:val="left" w:pos="10348"/>
        </w:tabs>
        <w:spacing w:after="0" w:line="240" w:lineRule="auto"/>
        <w:jc w:val="center"/>
        <w:rPr>
          <w:rFonts w:ascii="Arial" w:hAnsi="Arial" w:cs="Arial"/>
          <w:b/>
          <w:sz w:val="20"/>
          <w:szCs w:val="20"/>
        </w:rPr>
      </w:pPr>
      <w:r w:rsidRPr="00246CF7">
        <w:rPr>
          <w:rFonts w:ascii="Arial" w:hAnsi="Arial" w:cs="Arial"/>
          <w:b/>
          <w:sz w:val="20"/>
          <w:szCs w:val="20"/>
        </w:rPr>
        <w:t>Pasal 14</w:t>
      </w:r>
    </w:p>
    <w:p w:rsidR="00246CF7" w:rsidRPr="00246CF7" w:rsidRDefault="00246CF7" w:rsidP="00246CF7">
      <w:pPr>
        <w:tabs>
          <w:tab w:val="left" w:pos="10348"/>
        </w:tabs>
        <w:spacing w:after="0" w:line="240" w:lineRule="auto"/>
        <w:jc w:val="center"/>
        <w:rPr>
          <w:rFonts w:ascii="Arial" w:hAnsi="Arial" w:cs="Arial"/>
          <w:b/>
          <w:sz w:val="20"/>
          <w:szCs w:val="20"/>
        </w:rPr>
      </w:pPr>
      <w:r w:rsidRPr="00246CF7">
        <w:rPr>
          <w:rFonts w:ascii="Arial" w:hAnsi="Arial" w:cs="Arial"/>
          <w:b/>
          <w:sz w:val="20"/>
          <w:szCs w:val="20"/>
        </w:rPr>
        <w:t>Berakhirnya Perjanjian</w:t>
      </w:r>
    </w:p>
    <w:p w:rsidR="00246CF7" w:rsidRPr="00246CF7" w:rsidRDefault="00246CF7" w:rsidP="00246CF7">
      <w:pPr>
        <w:tabs>
          <w:tab w:val="left" w:pos="10348"/>
        </w:tabs>
        <w:rPr>
          <w:rFonts w:ascii="Arial" w:hAnsi="Arial" w:cs="Arial"/>
          <w:sz w:val="20"/>
          <w:szCs w:val="20"/>
        </w:rPr>
      </w:pPr>
    </w:p>
    <w:p w:rsidR="00246CF7" w:rsidRPr="00246CF7" w:rsidRDefault="00246CF7" w:rsidP="00246CF7">
      <w:pPr>
        <w:pStyle w:val="BodyTextIndent"/>
        <w:tabs>
          <w:tab w:val="left" w:pos="10348"/>
        </w:tabs>
        <w:ind w:left="0"/>
        <w:rPr>
          <w:rFonts w:ascii="Arial" w:hAnsi="Arial" w:cs="Arial"/>
          <w:sz w:val="20"/>
        </w:rPr>
      </w:pPr>
      <w:r w:rsidRPr="00246CF7">
        <w:rPr>
          <w:rFonts w:ascii="Arial" w:hAnsi="Arial" w:cs="Arial"/>
          <w:sz w:val="20"/>
        </w:rPr>
        <w:t xml:space="preserve">Kedua belah pihak setuju dan sepakat, bahwa </w:t>
      </w:r>
      <w:r w:rsidR="00F26199">
        <w:rPr>
          <w:rFonts w:ascii="Arial" w:hAnsi="Arial" w:cs="Arial"/>
          <w:sz w:val="20"/>
          <w:lang w:val="id-ID"/>
        </w:rPr>
        <w:t>P</w:t>
      </w:r>
      <w:r w:rsidRPr="00246CF7">
        <w:rPr>
          <w:rFonts w:ascii="Arial" w:hAnsi="Arial" w:cs="Arial"/>
          <w:sz w:val="20"/>
        </w:rPr>
        <w:t xml:space="preserve">erjanjian ini akan berakhir dengan sendirinya karena berakhirnya jangka waktu penunjukan dan pengangkatan sebagaimana ditetapkan dalam Pasal 3  </w:t>
      </w:r>
      <w:r w:rsidR="00F26199">
        <w:rPr>
          <w:rFonts w:ascii="Arial" w:hAnsi="Arial" w:cs="Arial"/>
          <w:sz w:val="20"/>
          <w:lang w:val="id-ID"/>
        </w:rPr>
        <w:t>P</w:t>
      </w:r>
      <w:r w:rsidRPr="00246CF7">
        <w:rPr>
          <w:rFonts w:ascii="Arial" w:hAnsi="Arial" w:cs="Arial"/>
          <w:sz w:val="20"/>
        </w:rPr>
        <w:t xml:space="preserve">erjanjian ini, atau berakhir karena pencabutan status Pihak Kedua sebagai Dealer Pihak Pertama yang dilakukan oleh Pihak Pertama berdasarkan ketentuan sebagaimana ditetapkan dalam Pasal 13 ayat 1 butir b dan/atau Pasal 13 ayat 2 dari </w:t>
      </w:r>
      <w:r w:rsidR="00F26199">
        <w:rPr>
          <w:rFonts w:ascii="Arial" w:hAnsi="Arial" w:cs="Arial"/>
          <w:sz w:val="20"/>
          <w:lang w:val="id-ID"/>
        </w:rPr>
        <w:t>P</w:t>
      </w:r>
      <w:r w:rsidRPr="00246CF7">
        <w:rPr>
          <w:rFonts w:ascii="Arial" w:hAnsi="Arial" w:cs="Arial"/>
          <w:sz w:val="20"/>
        </w:rPr>
        <w:t xml:space="preserve">erjanjian ini atau </w:t>
      </w:r>
      <w:r w:rsidRPr="00246CF7">
        <w:rPr>
          <w:rFonts w:ascii="Arial" w:hAnsi="Arial" w:cs="Arial"/>
          <w:color w:val="000000"/>
          <w:sz w:val="20"/>
          <w:lang w:val="sv-SE"/>
        </w:rPr>
        <w:t xml:space="preserve">berakhir karena ketentuan tersebut dalam pasal 12 tentang </w:t>
      </w:r>
      <w:r w:rsidRPr="00F26199">
        <w:rPr>
          <w:rFonts w:ascii="Arial" w:hAnsi="Arial" w:cs="Arial"/>
          <w:i/>
          <w:color w:val="000000"/>
          <w:sz w:val="20"/>
          <w:lang w:val="sv-SE"/>
        </w:rPr>
        <w:t>force majeure</w:t>
      </w:r>
      <w:r w:rsidRPr="00246CF7">
        <w:rPr>
          <w:rFonts w:ascii="Arial" w:hAnsi="Arial" w:cs="Arial"/>
          <w:color w:val="000000"/>
          <w:sz w:val="20"/>
          <w:lang w:val="sv-SE"/>
        </w:rPr>
        <w:t xml:space="preserve"> atau </w:t>
      </w:r>
      <w:r w:rsidRPr="00246CF7">
        <w:rPr>
          <w:rFonts w:ascii="Arial" w:hAnsi="Arial" w:cs="Arial"/>
          <w:sz w:val="20"/>
        </w:rPr>
        <w:t xml:space="preserve">berakhir karena tindakan pengakhiran </w:t>
      </w:r>
      <w:r w:rsidR="00F26199">
        <w:rPr>
          <w:rFonts w:ascii="Arial" w:hAnsi="Arial" w:cs="Arial"/>
          <w:sz w:val="20"/>
          <w:lang w:val="id-ID"/>
        </w:rPr>
        <w:t>P</w:t>
      </w:r>
      <w:r w:rsidRPr="00246CF7">
        <w:rPr>
          <w:rFonts w:ascii="Arial" w:hAnsi="Arial" w:cs="Arial"/>
          <w:sz w:val="20"/>
        </w:rPr>
        <w:t>erjanjian sebelum berakhirnya jangka waktu sesuai dengan keadaan dan ketentuan-ketentuan sebagaimana ditetapkan dalam pasal 15.</w:t>
      </w:r>
    </w:p>
    <w:p w:rsidR="00246CF7" w:rsidRPr="00246CF7" w:rsidRDefault="00246CF7" w:rsidP="00246CF7">
      <w:pPr>
        <w:tabs>
          <w:tab w:val="left" w:pos="10065"/>
        </w:tabs>
        <w:ind w:left="284"/>
        <w:rPr>
          <w:rFonts w:ascii="Arial" w:hAnsi="Arial" w:cs="Arial"/>
          <w:sz w:val="20"/>
          <w:szCs w:val="20"/>
        </w:rPr>
      </w:pPr>
    </w:p>
    <w:p w:rsidR="00246CF7" w:rsidRPr="00246CF7" w:rsidRDefault="00246CF7" w:rsidP="00BF5B90">
      <w:pPr>
        <w:pStyle w:val="Heading7"/>
        <w:numPr>
          <w:ilvl w:val="6"/>
          <w:numId w:val="18"/>
        </w:numPr>
        <w:tabs>
          <w:tab w:val="clear" w:pos="9781"/>
          <w:tab w:val="left" w:pos="0"/>
        </w:tabs>
        <w:jc w:val="center"/>
        <w:rPr>
          <w:rFonts w:ascii="Arial" w:hAnsi="Arial" w:cs="Arial"/>
          <w:sz w:val="20"/>
        </w:rPr>
      </w:pPr>
      <w:r w:rsidRPr="00246CF7">
        <w:rPr>
          <w:rFonts w:ascii="Arial" w:hAnsi="Arial" w:cs="Arial"/>
          <w:sz w:val="20"/>
        </w:rPr>
        <w:t>Pasal 15</w:t>
      </w:r>
    </w:p>
    <w:p w:rsidR="00246CF7" w:rsidRPr="00246CF7" w:rsidRDefault="00246CF7" w:rsidP="00BF5B90">
      <w:pPr>
        <w:pStyle w:val="Heading7"/>
        <w:numPr>
          <w:ilvl w:val="6"/>
          <w:numId w:val="18"/>
        </w:numPr>
        <w:tabs>
          <w:tab w:val="clear" w:pos="9781"/>
          <w:tab w:val="left" w:pos="0"/>
        </w:tabs>
        <w:jc w:val="center"/>
        <w:rPr>
          <w:rFonts w:ascii="Arial" w:hAnsi="Arial" w:cs="Arial"/>
          <w:sz w:val="20"/>
        </w:rPr>
      </w:pPr>
      <w:r w:rsidRPr="00246CF7">
        <w:rPr>
          <w:rFonts w:ascii="Arial" w:hAnsi="Arial" w:cs="Arial"/>
          <w:sz w:val="20"/>
        </w:rPr>
        <w:t>Alasan Pengakhiran</w:t>
      </w:r>
    </w:p>
    <w:p w:rsidR="00246CF7" w:rsidRPr="00246CF7" w:rsidRDefault="00246CF7" w:rsidP="00246CF7">
      <w:pPr>
        <w:tabs>
          <w:tab w:val="left" w:pos="10065"/>
        </w:tabs>
        <w:ind w:left="284"/>
        <w:rPr>
          <w:rFonts w:ascii="Arial" w:hAnsi="Arial" w:cs="Arial"/>
          <w:sz w:val="20"/>
          <w:szCs w:val="20"/>
        </w:rPr>
      </w:pPr>
    </w:p>
    <w:p w:rsidR="00246CF7" w:rsidRPr="00246CF7" w:rsidRDefault="00246CF7" w:rsidP="00246CF7">
      <w:pPr>
        <w:pStyle w:val="BodyTextIndent"/>
        <w:ind w:left="0"/>
        <w:rPr>
          <w:rFonts w:ascii="Arial" w:hAnsi="Arial" w:cs="Arial"/>
          <w:sz w:val="20"/>
        </w:rPr>
      </w:pPr>
      <w:r w:rsidRPr="00246CF7">
        <w:rPr>
          <w:rFonts w:ascii="Arial" w:hAnsi="Arial" w:cs="Arial"/>
          <w:sz w:val="20"/>
        </w:rPr>
        <w:t xml:space="preserve">Kedua belah pihak setuju dan sepakat, bahwa pengakhiran </w:t>
      </w:r>
      <w:r w:rsidR="00F26199">
        <w:rPr>
          <w:rFonts w:ascii="Arial" w:hAnsi="Arial" w:cs="Arial"/>
          <w:sz w:val="20"/>
          <w:lang w:val="id-ID"/>
        </w:rPr>
        <w:t>P</w:t>
      </w:r>
      <w:r w:rsidRPr="00246CF7">
        <w:rPr>
          <w:rFonts w:ascii="Arial" w:hAnsi="Arial" w:cs="Arial"/>
          <w:sz w:val="20"/>
        </w:rPr>
        <w:t xml:space="preserve">erjanjian sebagaimana dimaksud dalam Pasal 14 dan 15 </w:t>
      </w:r>
      <w:r w:rsidR="00F26199">
        <w:rPr>
          <w:rFonts w:ascii="Arial" w:hAnsi="Arial" w:cs="Arial"/>
          <w:sz w:val="20"/>
          <w:lang w:val="id-ID"/>
        </w:rPr>
        <w:t>P</w:t>
      </w:r>
      <w:r w:rsidRPr="00246CF7">
        <w:rPr>
          <w:rFonts w:ascii="Arial" w:hAnsi="Arial" w:cs="Arial"/>
          <w:sz w:val="20"/>
        </w:rPr>
        <w:t>erjanjian ini, dapat dilakukan oleh Pihak Pertama cukup dengan pemberitahuan secara tertulis oleh Pihak Pertama kepada Pihak Kedua 1(satu) bulan sebelumnya, tanpa melalui badan peradilan dan tanpa harus dilakukan dengan peringatan atau teg</w:t>
      </w:r>
      <w:r w:rsidR="00F26199">
        <w:rPr>
          <w:rFonts w:ascii="Arial" w:hAnsi="Arial" w:cs="Arial"/>
          <w:sz w:val="20"/>
          <w:lang w:val="id-ID"/>
        </w:rPr>
        <w:t>u</w:t>
      </w:r>
      <w:r w:rsidRPr="00246CF7">
        <w:rPr>
          <w:rFonts w:ascii="Arial" w:hAnsi="Arial" w:cs="Arial"/>
          <w:sz w:val="20"/>
        </w:rPr>
        <w:t>ran (somasi) berupa apapun juga kepada Pihak Kedua.</w:t>
      </w:r>
    </w:p>
    <w:p w:rsidR="00246CF7" w:rsidRPr="00246CF7" w:rsidRDefault="00246CF7" w:rsidP="00246CF7">
      <w:pPr>
        <w:pStyle w:val="BodyTextIndent"/>
        <w:ind w:left="0"/>
        <w:rPr>
          <w:rFonts w:ascii="Arial" w:hAnsi="Arial" w:cs="Arial"/>
          <w:sz w:val="20"/>
        </w:rPr>
      </w:pPr>
    </w:p>
    <w:p w:rsidR="00246CF7" w:rsidRPr="00246CF7" w:rsidRDefault="00246CF7" w:rsidP="00246CF7">
      <w:pPr>
        <w:pStyle w:val="BodyTextIndent"/>
        <w:ind w:left="0"/>
        <w:rPr>
          <w:rFonts w:ascii="Arial" w:hAnsi="Arial" w:cs="Arial"/>
          <w:sz w:val="20"/>
        </w:rPr>
      </w:pPr>
      <w:r w:rsidRPr="00246CF7">
        <w:rPr>
          <w:rFonts w:ascii="Arial" w:hAnsi="Arial" w:cs="Arial"/>
          <w:sz w:val="20"/>
        </w:rPr>
        <w:t>Perjanjian ini akan berakhir juga, apabila semata-mata menurut pertimbangan Pihak Pertama sendiri, Pihak Kedua melakukan hal-hal atau terjadinya peristiwa atau keadaan sebagai berikut:</w:t>
      </w:r>
    </w:p>
    <w:p w:rsidR="00246CF7" w:rsidRPr="00246CF7" w:rsidRDefault="00246CF7" w:rsidP="00246CF7">
      <w:pPr>
        <w:tabs>
          <w:tab w:val="left" w:pos="10065"/>
        </w:tabs>
        <w:ind w:left="284"/>
        <w:rPr>
          <w:rFonts w:ascii="Arial" w:hAnsi="Arial" w:cs="Arial"/>
          <w:sz w:val="20"/>
          <w:szCs w:val="20"/>
        </w:rPr>
      </w:pPr>
    </w:p>
    <w:p w:rsidR="00246CF7" w:rsidRPr="00246CF7" w:rsidRDefault="00246CF7" w:rsidP="00E76829">
      <w:pPr>
        <w:numPr>
          <w:ilvl w:val="0"/>
          <w:numId w:val="13"/>
        </w:numPr>
        <w:tabs>
          <w:tab w:val="left" w:pos="11479"/>
        </w:tabs>
        <w:suppressAutoHyphens/>
        <w:spacing w:after="0" w:line="240" w:lineRule="auto"/>
        <w:ind w:left="283" w:hanging="283"/>
        <w:jc w:val="both"/>
        <w:rPr>
          <w:rFonts w:ascii="Arial" w:hAnsi="Arial" w:cs="Arial"/>
          <w:sz w:val="20"/>
          <w:szCs w:val="20"/>
        </w:rPr>
      </w:pPr>
      <w:r w:rsidRPr="00246CF7">
        <w:rPr>
          <w:rFonts w:ascii="Arial" w:hAnsi="Arial" w:cs="Arial"/>
          <w:sz w:val="20"/>
          <w:szCs w:val="20"/>
        </w:rPr>
        <w:t>Pihak Kedua oleh instansi yang berwenang dinyatakan jatuh pailit atau Pihak Kedua sendiri meminta penundaan pembayaran kepada instansi yang berwenang (</w:t>
      </w:r>
      <w:r w:rsidRPr="008D4208">
        <w:rPr>
          <w:rFonts w:ascii="Arial" w:hAnsi="Arial" w:cs="Arial"/>
          <w:i/>
          <w:sz w:val="20"/>
          <w:szCs w:val="20"/>
        </w:rPr>
        <w:t>surseance van betaling</w:t>
      </w:r>
      <w:r w:rsidRPr="00246CF7">
        <w:rPr>
          <w:rFonts w:ascii="Arial" w:hAnsi="Arial" w:cs="Arial"/>
          <w:sz w:val="20"/>
          <w:szCs w:val="20"/>
        </w:rPr>
        <w:t>), atau Pihak Kedua karena sebab apapun juga diletakan di</w:t>
      </w:r>
      <w:r w:rsidR="008D4208">
        <w:rPr>
          <w:rFonts w:ascii="Arial" w:hAnsi="Arial" w:cs="Arial"/>
          <w:sz w:val="20"/>
          <w:szCs w:val="20"/>
          <w:lang w:val="id-ID"/>
        </w:rPr>
        <w:t xml:space="preserve"> </w:t>
      </w:r>
      <w:r w:rsidRPr="00246CF7">
        <w:rPr>
          <w:rFonts w:ascii="Arial" w:hAnsi="Arial" w:cs="Arial"/>
          <w:sz w:val="20"/>
          <w:szCs w:val="20"/>
        </w:rPr>
        <w:t>bawah pengampuan (</w:t>
      </w:r>
      <w:r w:rsidRPr="008D4208">
        <w:rPr>
          <w:rFonts w:ascii="Arial" w:hAnsi="Arial" w:cs="Arial"/>
          <w:i/>
          <w:sz w:val="20"/>
          <w:szCs w:val="20"/>
        </w:rPr>
        <w:t>onder curatele gesteldt</w:t>
      </w:r>
      <w:r w:rsidRPr="00246CF7">
        <w:rPr>
          <w:rFonts w:ascii="Arial" w:hAnsi="Arial" w:cs="Arial"/>
          <w:sz w:val="20"/>
          <w:szCs w:val="20"/>
        </w:rPr>
        <w:t xml:space="preserve">), atau keuangan dan/atau manajemen usaha Pihak Kedua mengalami kemerosotan sedemikian rupa sehingga semata-mata menurut penilaian dan pertimbangan Pihak Pertama sendiri Pihak Kedua tidak mampu atau tidak akan mampu untuk melaksanakan kewajibannya  berdasarkan </w:t>
      </w:r>
      <w:r w:rsidR="008D4208">
        <w:rPr>
          <w:rFonts w:ascii="Arial" w:hAnsi="Arial" w:cs="Arial"/>
          <w:sz w:val="20"/>
          <w:szCs w:val="20"/>
          <w:lang w:val="id-ID"/>
        </w:rPr>
        <w:t>P</w:t>
      </w:r>
      <w:r w:rsidRPr="00246CF7">
        <w:rPr>
          <w:rFonts w:ascii="Arial" w:hAnsi="Arial" w:cs="Arial"/>
          <w:sz w:val="20"/>
          <w:szCs w:val="20"/>
        </w:rPr>
        <w:t>erjanjian ini, dan/ atau;</w:t>
      </w:r>
    </w:p>
    <w:p w:rsidR="00246CF7" w:rsidRPr="00246CF7" w:rsidRDefault="00246CF7" w:rsidP="00246CF7">
      <w:pPr>
        <w:tabs>
          <w:tab w:val="left" w:pos="11479"/>
        </w:tabs>
        <w:ind w:left="283"/>
        <w:jc w:val="both"/>
        <w:rPr>
          <w:rFonts w:ascii="Arial" w:hAnsi="Arial" w:cs="Arial"/>
          <w:sz w:val="20"/>
          <w:szCs w:val="20"/>
        </w:rPr>
      </w:pPr>
    </w:p>
    <w:p w:rsidR="00BF5B90" w:rsidRDefault="00246CF7" w:rsidP="00BF5B90">
      <w:pPr>
        <w:numPr>
          <w:ilvl w:val="0"/>
          <w:numId w:val="14"/>
        </w:numPr>
        <w:tabs>
          <w:tab w:val="left" w:pos="11479"/>
        </w:tabs>
        <w:suppressAutoHyphens/>
        <w:spacing w:after="0" w:line="240" w:lineRule="auto"/>
        <w:ind w:left="283" w:hanging="283"/>
        <w:jc w:val="both"/>
        <w:rPr>
          <w:rFonts w:ascii="Arial" w:hAnsi="Arial" w:cs="Arial"/>
          <w:sz w:val="20"/>
          <w:szCs w:val="20"/>
        </w:rPr>
      </w:pPr>
      <w:r w:rsidRPr="00246CF7">
        <w:rPr>
          <w:rFonts w:ascii="Arial" w:hAnsi="Arial" w:cs="Arial"/>
          <w:sz w:val="20"/>
          <w:szCs w:val="20"/>
        </w:rPr>
        <w:t>Pihak Kedua dan/atau pengurus organisasi usaha/badan usaha Pihak Kedua tersangkut suatu perkara atau perselisihan yang berakibat sebagian besar harta kekayaan Pihak Kedua disita oleh pihak lain siapapun juga, dan/atau berdasarkan penilaian Pihak Pertama sendiri hal itu akan berakibat Pihak Kedua tidak mampu/tidak akan mampu untuk melaksanakan kewajibannya berdasarkan perjanjian ini, dan/atau;</w:t>
      </w:r>
    </w:p>
    <w:p w:rsidR="00BF5B90" w:rsidRDefault="00BF5B90" w:rsidP="00BF5B90">
      <w:pPr>
        <w:tabs>
          <w:tab w:val="left" w:pos="11479"/>
        </w:tabs>
        <w:suppressAutoHyphens/>
        <w:spacing w:after="0" w:line="240" w:lineRule="auto"/>
        <w:ind w:left="283"/>
        <w:jc w:val="both"/>
        <w:rPr>
          <w:rFonts w:ascii="Arial" w:hAnsi="Arial" w:cs="Arial"/>
          <w:sz w:val="20"/>
          <w:szCs w:val="20"/>
        </w:rPr>
      </w:pPr>
    </w:p>
    <w:p w:rsidR="00246CF7" w:rsidRPr="00BF5B90" w:rsidRDefault="00246CF7" w:rsidP="00BF5B90">
      <w:pPr>
        <w:numPr>
          <w:ilvl w:val="0"/>
          <w:numId w:val="14"/>
        </w:numPr>
        <w:tabs>
          <w:tab w:val="left" w:pos="11479"/>
        </w:tabs>
        <w:suppressAutoHyphens/>
        <w:spacing w:after="0" w:line="240" w:lineRule="auto"/>
        <w:ind w:left="283" w:hanging="283"/>
        <w:jc w:val="both"/>
        <w:rPr>
          <w:rFonts w:ascii="Arial" w:hAnsi="Arial" w:cs="Arial"/>
          <w:sz w:val="20"/>
          <w:szCs w:val="20"/>
        </w:rPr>
      </w:pPr>
      <w:r w:rsidRPr="00BF5B90">
        <w:rPr>
          <w:rFonts w:ascii="Arial" w:hAnsi="Arial" w:cs="Arial"/>
          <w:sz w:val="20"/>
          <w:szCs w:val="20"/>
        </w:rPr>
        <w:t xml:space="preserve">Pihak Kedua dan/atau badan usaha atau perusahaan Pihak Kedua yang terikat dengan </w:t>
      </w:r>
      <w:r w:rsidR="008D4208" w:rsidRPr="00BF5B90">
        <w:rPr>
          <w:rFonts w:ascii="Arial" w:hAnsi="Arial" w:cs="Arial"/>
          <w:sz w:val="20"/>
          <w:szCs w:val="20"/>
          <w:lang w:val="id-ID"/>
        </w:rPr>
        <w:t>P</w:t>
      </w:r>
      <w:r w:rsidRPr="00BF5B90">
        <w:rPr>
          <w:rFonts w:ascii="Arial" w:hAnsi="Arial" w:cs="Arial"/>
          <w:sz w:val="20"/>
          <w:szCs w:val="20"/>
        </w:rPr>
        <w:t>erjanjian ini dibubarkan dan/atau dilikuidasi, dan/atau;</w:t>
      </w:r>
    </w:p>
    <w:p w:rsidR="00246CF7" w:rsidRPr="00246CF7" w:rsidRDefault="00246CF7" w:rsidP="00246CF7">
      <w:pPr>
        <w:tabs>
          <w:tab w:val="left" w:pos="11479"/>
        </w:tabs>
        <w:ind w:left="283"/>
        <w:jc w:val="both"/>
        <w:rPr>
          <w:rFonts w:ascii="Arial" w:hAnsi="Arial" w:cs="Arial"/>
          <w:sz w:val="20"/>
          <w:szCs w:val="20"/>
        </w:rPr>
      </w:pPr>
    </w:p>
    <w:p w:rsidR="00246CF7" w:rsidRPr="00246CF7" w:rsidRDefault="00246CF7" w:rsidP="00E76829">
      <w:pPr>
        <w:numPr>
          <w:ilvl w:val="0"/>
          <w:numId w:val="16"/>
        </w:numPr>
        <w:tabs>
          <w:tab w:val="left" w:pos="11479"/>
        </w:tabs>
        <w:suppressAutoHyphens/>
        <w:spacing w:after="0" w:line="240" w:lineRule="auto"/>
        <w:ind w:left="283" w:hanging="283"/>
        <w:jc w:val="both"/>
        <w:rPr>
          <w:rFonts w:ascii="Arial" w:hAnsi="Arial" w:cs="Arial"/>
          <w:sz w:val="20"/>
          <w:szCs w:val="20"/>
        </w:rPr>
      </w:pPr>
      <w:r w:rsidRPr="00246CF7">
        <w:rPr>
          <w:rFonts w:ascii="Arial" w:hAnsi="Arial" w:cs="Arial"/>
          <w:sz w:val="20"/>
          <w:szCs w:val="20"/>
        </w:rPr>
        <w:t>Pihak Kedua bersikap atau secara nyata telah melakukan tindakan-tindakan yang semata-mata menurut penilaian Pihak Pertama sendiri hal itu dapat merusak atau merugikan nama baik Pihak Pertama, dan/atau;</w:t>
      </w:r>
    </w:p>
    <w:p w:rsidR="00246CF7" w:rsidRPr="00246CF7" w:rsidRDefault="00246CF7" w:rsidP="00246CF7">
      <w:pPr>
        <w:tabs>
          <w:tab w:val="left" w:pos="11479"/>
        </w:tabs>
        <w:ind w:left="283"/>
        <w:jc w:val="both"/>
        <w:rPr>
          <w:rFonts w:ascii="Arial" w:hAnsi="Arial" w:cs="Arial"/>
          <w:sz w:val="20"/>
          <w:szCs w:val="20"/>
        </w:rPr>
      </w:pPr>
    </w:p>
    <w:p w:rsidR="00246CF7" w:rsidRPr="00246CF7" w:rsidRDefault="00246CF7" w:rsidP="00E76829">
      <w:pPr>
        <w:numPr>
          <w:ilvl w:val="0"/>
          <w:numId w:val="17"/>
        </w:numPr>
        <w:tabs>
          <w:tab w:val="left" w:pos="11479"/>
        </w:tabs>
        <w:suppressAutoHyphens/>
        <w:spacing w:after="0" w:line="240" w:lineRule="auto"/>
        <w:ind w:left="283" w:hanging="283"/>
        <w:jc w:val="both"/>
        <w:rPr>
          <w:rFonts w:ascii="Arial" w:hAnsi="Arial" w:cs="Arial"/>
          <w:sz w:val="20"/>
          <w:szCs w:val="20"/>
        </w:rPr>
      </w:pPr>
      <w:r w:rsidRPr="00246CF7">
        <w:rPr>
          <w:rFonts w:ascii="Arial" w:hAnsi="Arial" w:cs="Arial"/>
          <w:sz w:val="20"/>
          <w:szCs w:val="20"/>
        </w:rPr>
        <w:t>Pihak Kedua tidak mendapat atau gagal untuk mendapatkan perpanjangan i</w:t>
      </w:r>
      <w:r w:rsidR="008D4208">
        <w:rPr>
          <w:rFonts w:ascii="Arial" w:hAnsi="Arial" w:cs="Arial"/>
          <w:sz w:val="20"/>
          <w:szCs w:val="20"/>
          <w:lang w:val="id-ID"/>
        </w:rPr>
        <w:t>z</w:t>
      </w:r>
      <w:r w:rsidRPr="00246CF7">
        <w:rPr>
          <w:rFonts w:ascii="Arial" w:hAnsi="Arial" w:cs="Arial"/>
          <w:sz w:val="20"/>
          <w:szCs w:val="20"/>
        </w:rPr>
        <w:t>in dari pihak yang berwenang untuk melakukan/meneruskan kegiatan usahanya, dan/atau;</w:t>
      </w:r>
    </w:p>
    <w:p w:rsidR="00246CF7" w:rsidRPr="00246CF7" w:rsidRDefault="00246CF7" w:rsidP="00246CF7">
      <w:pPr>
        <w:tabs>
          <w:tab w:val="left" w:pos="10348"/>
        </w:tabs>
        <w:ind w:left="284"/>
        <w:jc w:val="both"/>
        <w:rPr>
          <w:rFonts w:ascii="Arial" w:hAnsi="Arial" w:cs="Arial"/>
          <w:sz w:val="20"/>
          <w:szCs w:val="20"/>
        </w:rPr>
      </w:pPr>
    </w:p>
    <w:p w:rsidR="00246CF7" w:rsidRPr="00246CF7" w:rsidRDefault="00246CF7" w:rsidP="00E76829">
      <w:pPr>
        <w:numPr>
          <w:ilvl w:val="0"/>
          <w:numId w:val="17"/>
        </w:numPr>
        <w:tabs>
          <w:tab w:val="left" w:pos="10348"/>
        </w:tabs>
        <w:suppressAutoHyphens/>
        <w:spacing w:after="0" w:line="240" w:lineRule="auto"/>
        <w:ind w:left="284" w:hanging="284"/>
        <w:jc w:val="both"/>
        <w:rPr>
          <w:rFonts w:ascii="Arial" w:hAnsi="Arial" w:cs="Arial"/>
          <w:sz w:val="20"/>
          <w:szCs w:val="20"/>
        </w:rPr>
      </w:pPr>
      <w:r w:rsidRPr="00246CF7">
        <w:rPr>
          <w:rFonts w:ascii="Arial" w:hAnsi="Arial" w:cs="Arial"/>
          <w:sz w:val="20"/>
          <w:szCs w:val="20"/>
        </w:rPr>
        <w:t>Pihak Kedua dengan alasan apapun juga mengundurkan diri dari kedudukannya sebagai Dealer Pihak Pertama sebelum berakhirnya jangka waktu penunjukan dan pengangkatan.</w:t>
      </w:r>
    </w:p>
    <w:p w:rsidR="00246CF7" w:rsidRPr="00246CF7" w:rsidRDefault="00246CF7" w:rsidP="00246CF7">
      <w:pPr>
        <w:tabs>
          <w:tab w:val="left" w:pos="10348"/>
        </w:tabs>
        <w:ind w:left="284"/>
        <w:jc w:val="both"/>
        <w:rPr>
          <w:rFonts w:ascii="Arial" w:hAnsi="Arial" w:cs="Arial"/>
          <w:sz w:val="20"/>
          <w:szCs w:val="20"/>
        </w:rPr>
      </w:pPr>
    </w:p>
    <w:p w:rsidR="00246CF7" w:rsidRPr="00246CF7" w:rsidRDefault="00246CF7" w:rsidP="00E76829">
      <w:pPr>
        <w:numPr>
          <w:ilvl w:val="0"/>
          <w:numId w:val="17"/>
        </w:numPr>
        <w:tabs>
          <w:tab w:val="left" w:pos="10348"/>
        </w:tabs>
        <w:suppressAutoHyphens/>
        <w:spacing w:after="0" w:line="240" w:lineRule="auto"/>
        <w:ind w:left="284" w:hanging="284"/>
        <w:jc w:val="both"/>
        <w:rPr>
          <w:rFonts w:ascii="Arial" w:hAnsi="Arial" w:cs="Arial"/>
          <w:sz w:val="20"/>
          <w:szCs w:val="20"/>
        </w:rPr>
      </w:pPr>
      <w:r w:rsidRPr="00246CF7">
        <w:rPr>
          <w:rFonts w:ascii="Arial" w:hAnsi="Arial" w:cs="Arial"/>
          <w:sz w:val="20"/>
          <w:szCs w:val="20"/>
        </w:rPr>
        <w:lastRenderedPageBreak/>
        <w:t>Pihak Kedua dan/atau pengurus usaha Pihak Kedua (termasuk, tetapi tidak terbatas pada pesero komanditer, pemegang saham, kongsi, dan</w:t>
      </w:r>
      <w:r w:rsidR="008D4208">
        <w:rPr>
          <w:rFonts w:ascii="Arial" w:hAnsi="Arial" w:cs="Arial"/>
          <w:sz w:val="20"/>
          <w:szCs w:val="20"/>
          <w:lang w:val="id-ID"/>
        </w:rPr>
        <w:t>/</w:t>
      </w:r>
      <w:r w:rsidRPr="00246CF7">
        <w:rPr>
          <w:rFonts w:ascii="Arial" w:hAnsi="Arial" w:cs="Arial"/>
          <w:sz w:val="20"/>
          <w:szCs w:val="20"/>
        </w:rPr>
        <w:t>atau karyawan) dilarang tersangkut suatu perkara pemalsuan/penggunaan secara melawan hukum atas identitas/hak atas kekayaan intelektual yang dimiliki/dikuasai oleh Pihak Pertama dalam arti seluas-luasnya.</w:t>
      </w:r>
    </w:p>
    <w:p w:rsidR="00246CF7" w:rsidRPr="00246CF7" w:rsidRDefault="00246CF7" w:rsidP="00246CF7">
      <w:pPr>
        <w:tabs>
          <w:tab w:val="left" w:pos="10065"/>
        </w:tabs>
        <w:rPr>
          <w:rFonts w:ascii="Arial" w:hAnsi="Arial" w:cs="Arial"/>
          <w:sz w:val="20"/>
          <w:szCs w:val="20"/>
        </w:rPr>
      </w:pPr>
    </w:p>
    <w:p w:rsidR="00A75081" w:rsidRDefault="00246CF7" w:rsidP="00A75081">
      <w:pPr>
        <w:tabs>
          <w:tab w:val="left" w:pos="10065"/>
        </w:tabs>
        <w:spacing w:after="100" w:line="240" w:lineRule="auto"/>
        <w:jc w:val="both"/>
        <w:rPr>
          <w:rFonts w:ascii="Arial" w:hAnsi="Arial" w:cs="Arial"/>
          <w:sz w:val="20"/>
          <w:szCs w:val="20"/>
        </w:rPr>
      </w:pPr>
      <w:r w:rsidRPr="00246CF7">
        <w:rPr>
          <w:rFonts w:ascii="Arial" w:hAnsi="Arial" w:cs="Arial"/>
          <w:sz w:val="20"/>
          <w:szCs w:val="20"/>
        </w:rPr>
        <w:t>Para pihak dengan ini sepakat untuk mengesampingkan berlakunya Pasal 1266 dan 1267 BW (KUH Perdata).</w:t>
      </w:r>
    </w:p>
    <w:p w:rsidR="00A75081" w:rsidRPr="00A75081" w:rsidRDefault="00A75081" w:rsidP="00A75081">
      <w:pPr>
        <w:tabs>
          <w:tab w:val="left" w:pos="10065"/>
        </w:tabs>
        <w:spacing w:after="100" w:line="240" w:lineRule="auto"/>
        <w:jc w:val="both"/>
        <w:rPr>
          <w:rFonts w:ascii="Arial" w:hAnsi="Arial" w:cs="Arial"/>
          <w:sz w:val="20"/>
          <w:szCs w:val="20"/>
        </w:rPr>
      </w:pPr>
    </w:p>
    <w:p w:rsidR="00246CF7" w:rsidRPr="00246CF7" w:rsidRDefault="00246CF7" w:rsidP="00D64C17">
      <w:pPr>
        <w:pStyle w:val="Heading4"/>
        <w:numPr>
          <w:ilvl w:val="3"/>
          <w:numId w:val="18"/>
        </w:numPr>
        <w:ind w:left="0" w:hanging="357"/>
        <w:jc w:val="center"/>
        <w:rPr>
          <w:rFonts w:ascii="Arial" w:hAnsi="Arial" w:cs="Arial"/>
          <w:color w:val="auto"/>
          <w:sz w:val="20"/>
        </w:rPr>
      </w:pPr>
      <w:r w:rsidRPr="00246CF7">
        <w:rPr>
          <w:rFonts w:ascii="Arial" w:hAnsi="Arial" w:cs="Arial"/>
          <w:color w:val="auto"/>
          <w:sz w:val="20"/>
        </w:rPr>
        <w:t>Pasal 16</w:t>
      </w:r>
    </w:p>
    <w:p w:rsidR="00246CF7" w:rsidRPr="00246CF7" w:rsidRDefault="00246CF7" w:rsidP="00D64C17">
      <w:pPr>
        <w:pStyle w:val="Heading4"/>
        <w:numPr>
          <w:ilvl w:val="3"/>
          <w:numId w:val="18"/>
        </w:numPr>
        <w:ind w:left="0" w:hanging="357"/>
        <w:jc w:val="center"/>
        <w:rPr>
          <w:rFonts w:ascii="Arial" w:hAnsi="Arial" w:cs="Arial"/>
          <w:color w:val="auto"/>
          <w:sz w:val="20"/>
        </w:rPr>
      </w:pPr>
      <w:r w:rsidRPr="00246CF7">
        <w:rPr>
          <w:rFonts w:ascii="Arial" w:hAnsi="Arial" w:cs="Arial"/>
          <w:color w:val="auto"/>
          <w:sz w:val="20"/>
        </w:rPr>
        <w:t>Akibat Pengakhiran</w:t>
      </w:r>
    </w:p>
    <w:p w:rsidR="00246CF7" w:rsidRPr="00246CF7" w:rsidRDefault="00246CF7" w:rsidP="00246CF7">
      <w:pPr>
        <w:tabs>
          <w:tab w:val="left" w:pos="10065"/>
        </w:tabs>
        <w:rPr>
          <w:rFonts w:ascii="Arial" w:hAnsi="Arial" w:cs="Arial"/>
          <w:sz w:val="20"/>
          <w:szCs w:val="20"/>
        </w:rPr>
      </w:pPr>
    </w:p>
    <w:p w:rsidR="00246CF7" w:rsidRPr="00246CF7" w:rsidRDefault="00246CF7" w:rsidP="00E76829">
      <w:pPr>
        <w:numPr>
          <w:ilvl w:val="0"/>
          <w:numId w:val="12"/>
        </w:numPr>
        <w:tabs>
          <w:tab w:val="left" w:pos="11479"/>
        </w:tabs>
        <w:suppressAutoHyphens/>
        <w:spacing w:after="0" w:line="240" w:lineRule="auto"/>
        <w:ind w:left="283" w:hanging="283"/>
        <w:jc w:val="both"/>
        <w:rPr>
          <w:rFonts w:ascii="Arial" w:hAnsi="Arial" w:cs="Arial"/>
          <w:sz w:val="20"/>
          <w:szCs w:val="20"/>
        </w:rPr>
      </w:pPr>
      <w:r w:rsidRPr="00246CF7">
        <w:rPr>
          <w:rFonts w:ascii="Arial" w:hAnsi="Arial" w:cs="Arial"/>
          <w:sz w:val="20"/>
          <w:szCs w:val="20"/>
        </w:rPr>
        <w:t xml:space="preserve">Pihak Pertama dan Pihak Kedua setuju dan sepakat bahwa dengan berakhirnya </w:t>
      </w:r>
      <w:r w:rsidR="008D4208">
        <w:rPr>
          <w:rFonts w:ascii="Arial" w:hAnsi="Arial" w:cs="Arial"/>
          <w:sz w:val="20"/>
          <w:szCs w:val="20"/>
          <w:lang w:val="id-ID"/>
        </w:rPr>
        <w:t>P</w:t>
      </w:r>
      <w:r w:rsidRPr="00246CF7">
        <w:rPr>
          <w:rFonts w:ascii="Arial" w:hAnsi="Arial" w:cs="Arial"/>
          <w:sz w:val="20"/>
          <w:szCs w:val="20"/>
        </w:rPr>
        <w:t>erjanjian ini, baik karena berakhirnya jangka waktu penunjukan dan pengangkatan, atau berakhir karena adanya peristiwa dan/atau kejadian dan/atau keadaan sebagaimana dimaksud dalam Pasal 15 di</w:t>
      </w:r>
      <w:r w:rsidR="008D4208">
        <w:rPr>
          <w:rFonts w:ascii="Arial" w:hAnsi="Arial" w:cs="Arial"/>
          <w:sz w:val="20"/>
          <w:szCs w:val="20"/>
          <w:lang w:val="id-ID"/>
        </w:rPr>
        <w:t xml:space="preserve"> </w:t>
      </w:r>
      <w:r w:rsidRPr="00246CF7">
        <w:rPr>
          <w:rFonts w:ascii="Arial" w:hAnsi="Arial" w:cs="Arial"/>
          <w:sz w:val="20"/>
          <w:szCs w:val="20"/>
        </w:rPr>
        <w:t>atas, hal tersebut tidak menimbulkan hak dan tuntutan ganti rugi berupa apapun dan dengan alasan apapun juga di antara masing-masing pihak.</w:t>
      </w:r>
    </w:p>
    <w:p w:rsidR="00246CF7" w:rsidRPr="00246CF7" w:rsidRDefault="00246CF7" w:rsidP="00246CF7">
      <w:pPr>
        <w:tabs>
          <w:tab w:val="left" w:pos="10064"/>
        </w:tabs>
        <w:rPr>
          <w:rFonts w:ascii="Arial" w:hAnsi="Arial" w:cs="Arial"/>
          <w:sz w:val="20"/>
          <w:szCs w:val="20"/>
        </w:rPr>
      </w:pPr>
    </w:p>
    <w:p w:rsidR="00246CF7" w:rsidRPr="00246CF7" w:rsidRDefault="00246CF7" w:rsidP="00E76829">
      <w:pPr>
        <w:numPr>
          <w:ilvl w:val="0"/>
          <w:numId w:val="15"/>
        </w:numPr>
        <w:tabs>
          <w:tab w:val="left" w:pos="11479"/>
        </w:tabs>
        <w:suppressAutoHyphens/>
        <w:spacing w:after="0" w:line="240" w:lineRule="auto"/>
        <w:ind w:left="283" w:hanging="283"/>
        <w:jc w:val="both"/>
        <w:rPr>
          <w:rFonts w:ascii="Arial" w:hAnsi="Arial" w:cs="Arial"/>
          <w:sz w:val="20"/>
          <w:szCs w:val="20"/>
        </w:rPr>
      </w:pPr>
      <w:r w:rsidRPr="00246CF7">
        <w:rPr>
          <w:rFonts w:ascii="Arial" w:hAnsi="Arial" w:cs="Arial"/>
          <w:sz w:val="20"/>
          <w:szCs w:val="20"/>
        </w:rPr>
        <w:t xml:space="preserve">Dengan berakhirnya </w:t>
      </w:r>
      <w:r w:rsidR="008D4208">
        <w:rPr>
          <w:rFonts w:ascii="Arial" w:hAnsi="Arial" w:cs="Arial"/>
          <w:sz w:val="20"/>
          <w:szCs w:val="20"/>
          <w:lang w:val="id-ID"/>
        </w:rPr>
        <w:t>P</w:t>
      </w:r>
      <w:r w:rsidRPr="00246CF7">
        <w:rPr>
          <w:rFonts w:ascii="Arial" w:hAnsi="Arial" w:cs="Arial"/>
          <w:sz w:val="20"/>
          <w:szCs w:val="20"/>
        </w:rPr>
        <w:t>erjanjian ini karena sebab-sebab apapun juga sesuai dengan ketentuan-ketentuan dalam Pasal ini, sama sekali tidak menghalangi hak dan wewenang Pihak Pertama selaku Main Dealer untuk menjalin dan melaksanakan kerja sama dengan pihak lain siapapun juga, dengan ketentuan-ketentuan dan syarat-syarat kerja</w:t>
      </w:r>
      <w:r w:rsidR="008D4208">
        <w:rPr>
          <w:rFonts w:ascii="Arial" w:hAnsi="Arial" w:cs="Arial"/>
          <w:sz w:val="20"/>
          <w:szCs w:val="20"/>
          <w:lang w:val="id-ID"/>
        </w:rPr>
        <w:t xml:space="preserve"> </w:t>
      </w:r>
      <w:r w:rsidRPr="00246CF7">
        <w:rPr>
          <w:rFonts w:ascii="Arial" w:hAnsi="Arial" w:cs="Arial"/>
          <w:sz w:val="20"/>
          <w:szCs w:val="20"/>
        </w:rPr>
        <w:t>sama yang dianggap baik dan ditentukan oleh Pihak Pertama sendiri, tanpa adanya hak berupa apapun juga bagi Pihak Kedua untuk meminta dan menuntut ganti rugi dari Pihak Pertama dengan cara apapun juga.</w:t>
      </w:r>
    </w:p>
    <w:p w:rsidR="00246CF7" w:rsidRPr="00246CF7" w:rsidRDefault="00246CF7" w:rsidP="00246CF7">
      <w:pPr>
        <w:tabs>
          <w:tab w:val="left" w:pos="11479"/>
        </w:tabs>
        <w:jc w:val="both"/>
        <w:rPr>
          <w:rFonts w:ascii="Arial" w:hAnsi="Arial" w:cs="Arial"/>
          <w:sz w:val="20"/>
          <w:szCs w:val="20"/>
        </w:rPr>
      </w:pPr>
    </w:p>
    <w:p w:rsidR="00246CF7" w:rsidRPr="00246CF7" w:rsidRDefault="00246CF7" w:rsidP="00E76829">
      <w:pPr>
        <w:numPr>
          <w:ilvl w:val="0"/>
          <w:numId w:val="15"/>
        </w:numPr>
        <w:tabs>
          <w:tab w:val="left" w:pos="11479"/>
        </w:tabs>
        <w:suppressAutoHyphens/>
        <w:spacing w:after="0" w:line="240" w:lineRule="auto"/>
        <w:ind w:left="283" w:hanging="283"/>
        <w:jc w:val="both"/>
        <w:rPr>
          <w:rFonts w:ascii="Arial" w:hAnsi="Arial" w:cs="Arial"/>
          <w:sz w:val="20"/>
          <w:szCs w:val="20"/>
        </w:rPr>
      </w:pPr>
      <w:r w:rsidRPr="00246CF7">
        <w:rPr>
          <w:rFonts w:ascii="Arial" w:hAnsi="Arial" w:cs="Arial"/>
          <w:sz w:val="20"/>
          <w:szCs w:val="20"/>
        </w:rPr>
        <w:t xml:space="preserve">Pihak Kedua dengan ini memberikan persetujuan yang tidak dapat ditarik kembali kepada  Pihak Pertama dan/atau </w:t>
      </w:r>
      <w:r w:rsidR="003D1954">
        <w:rPr>
          <w:rFonts w:ascii="Arial" w:hAnsi="Arial" w:cs="Arial"/>
          <w:sz w:val="20"/>
          <w:szCs w:val="20"/>
          <w:lang w:val="id-ID"/>
        </w:rPr>
        <w:t>AHM</w:t>
      </w:r>
      <w:r w:rsidRPr="00246CF7">
        <w:rPr>
          <w:rFonts w:ascii="Arial" w:hAnsi="Arial" w:cs="Arial"/>
          <w:sz w:val="20"/>
          <w:szCs w:val="20"/>
        </w:rPr>
        <w:t xml:space="preserve"> untuk menarik/mengambil kembali segala peralatan dan/atau sarana yang mengandung subsidi dan/atau  hasil kreasi  dari </w:t>
      </w:r>
      <w:r w:rsidR="003D1954">
        <w:rPr>
          <w:rFonts w:ascii="Arial" w:hAnsi="Arial" w:cs="Arial"/>
          <w:sz w:val="20"/>
          <w:szCs w:val="20"/>
          <w:lang w:val="id-ID"/>
        </w:rPr>
        <w:t>AHM</w:t>
      </w:r>
      <w:r w:rsidRPr="00246CF7">
        <w:rPr>
          <w:rFonts w:ascii="Arial" w:hAnsi="Arial" w:cs="Arial"/>
          <w:sz w:val="20"/>
          <w:szCs w:val="20"/>
        </w:rPr>
        <w:t xml:space="preserve"> dan/atau dokumen-dokumen dan/atau surat-surat yang menjadi standar/ciri/identitas jaringan pemasaran/pelayanan purna jual </w:t>
      </w:r>
      <w:r w:rsidR="003D1954">
        <w:rPr>
          <w:rFonts w:ascii="Arial" w:hAnsi="Arial" w:cs="Arial"/>
          <w:sz w:val="20"/>
          <w:szCs w:val="20"/>
        </w:rPr>
        <w:t>AHM</w:t>
      </w:r>
      <w:r w:rsidRPr="00246CF7">
        <w:rPr>
          <w:rFonts w:ascii="Arial" w:hAnsi="Arial" w:cs="Arial"/>
          <w:sz w:val="20"/>
          <w:szCs w:val="20"/>
        </w:rPr>
        <w:t xml:space="preserve"> antara lain termasuk tetapi tidak terbatas pada tampak depan (exterior) dan/atau interior showroom, </w:t>
      </w:r>
      <w:r w:rsidRPr="00246CF7">
        <w:rPr>
          <w:rFonts w:ascii="Arial" w:hAnsi="Arial" w:cs="Arial"/>
          <w:sz w:val="20"/>
          <w:szCs w:val="20"/>
          <w:lang w:val="id-ID"/>
        </w:rPr>
        <w:t>Pylon HEPS</w:t>
      </w:r>
      <w:r w:rsidRPr="00246CF7">
        <w:rPr>
          <w:rFonts w:ascii="Book Antiqua" w:hAnsi="Book Antiqua" w:cs="Tahoma"/>
          <w:sz w:val="20"/>
          <w:szCs w:val="20"/>
          <w:lang w:val="id-ID"/>
        </w:rPr>
        <w:t xml:space="preserve"> </w:t>
      </w:r>
      <w:r w:rsidRPr="00246CF7">
        <w:rPr>
          <w:rFonts w:ascii="Arial" w:hAnsi="Arial" w:cs="Arial"/>
          <w:sz w:val="20"/>
          <w:szCs w:val="20"/>
        </w:rPr>
        <w:t xml:space="preserve">dan/atau bengkel, dalam keadaan utuh sebagaimana mestinya sesuai dengan prosedur/tata cara pengembalian yang akan ditetapkan kemudian oleh Pihak Pertama dan/atau </w:t>
      </w:r>
      <w:r w:rsidR="003D1954">
        <w:rPr>
          <w:rFonts w:ascii="Arial" w:hAnsi="Arial" w:cs="Arial"/>
          <w:sz w:val="20"/>
          <w:szCs w:val="20"/>
        </w:rPr>
        <w:t>AHM</w:t>
      </w:r>
      <w:r w:rsidRPr="00246CF7">
        <w:rPr>
          <w:rFonts w:ascii="Arial" w:hAnsi="Arial" w:cs="Arial"/>
          <w:sz w:val="20"/>
          <w:szCs w:val="20"/>
        </w:rPr>
        <w:t xml:space="preserve"> dalam suatu keputusan tersendiri, dengan biaya sepenuhnya dari Pihak Kedua. Untuk itu, Pihak kedua memberikan hak dan kuasa kepada Pihak Pertama yang tidak dapat ditarik kembali untuk setelah berakhirnya perjanjian ini, memasuki pekarangan dan gedung milik atau dalam kekuasaan Pihak Kedua dan atau melakukan cara-cara dan atau metode lainnya yang diperlukan untuk menjalankan hal sebagaimana disebut sebelumnya dalam ayat ini.</w:t>
      </w:r>
    </w:p>
    <w:p w:rsidR="00246CF7" w:rsidRPr="00246CF7" w:rsidRDefault="00246CF7" w:rsidP="00246CF7">
      <w:pPr>
        <w:tabs>
          <w:tab w:val="left" w:pos="11479"/>
        </w:tabs>
        <w:ind w:left="283"/>
        <w:jc w:val="both"/>
        <w:rPr>
          <w:rFonts w:ascii="Arial" w:hAnsi="Arial" w:cs="Arial"/>
          <w:sz w:val="20"/>
          <w:szCs w:val="20"/>
        </w:rPr>
      </w:pPr>
    </w:p>
    <w:p w:rsidR="00246CF7" w:rsidRPr="00246CF7" w:rsidRDefault="00246CF7" w:rsidP="00E76829">
      <w:pPr>
        <w:numPr>
          <w:ilvl w:val="0"/>
          <w:numId w:val="15"/>
        </w:numPr>
        <w:tabs>
          <w:tab w:val="left" w:pos="11479"/>
        </w:tabs>
        <w:suppressAutoHyphens/>
        <w:spacing w:after="0" w:line="240" w:lineRule="auto"/>
        <w:ind w:left="283" w:hanging="283"/>
        <w:jc w:val="both"/>
        <w:rPr>
          <w:rFonts w:ascii="Arial" w:hAnsi="Arial" w:cs="Arial"/>
          <w:sz w:val="20"/>
          <w:szCs w:val="20"/>
        </w:rPr>
      </w:pPr>
      <w:r w:rsidRPr="00246CF7">
        <w:rPr>
          <w:rFonts w:ascii="Arial" w:hAnsi="Arial" w:cs="Arial"/>
          <w:sz w:val="20"/>
          <w:szCs w:val="20"/>
          <w:lang w:val="id-ID"/>
        </w:rPr>
        <w:t xml:space="preserve">Pihak Pertama dan Pihak Kedua setuju dan sepakat, bahwa dengan berakhirnya </w:t>
      </w:r>
      <w:r w:rsidR="008D4208">
        <w:rPr>
          <w:rFonts w:ascii="Arial" w:hAnsi="Arial" w:cs="Arial"/>
          <w:sz w:val="20"/>
          <w:szCs w:val="20"/>
          <w:lang w:val="id-ID"/>
        </w:rPr>
        <w:t>P</w:t>
      </w:r>
      <w:r w:rsidRPr="00246CF7">
        <w:rPr>
          <w:rFonts w:ascii="Arial" w:hAnsi="Arial" w:cs="Arial"/>
          <w:sz w:val="20"/>
          <w:szCs w:val="20"/>
          <w:lang w:val="id-ID"/>
        </w:rPr>
        <w:t xml:space="preserve">erjanjian ini, </w:t>
      </w:r>
      <w:r w:rsidRPr="00246CF7">
        <w:rPr>
          <w:rFonts w:ascii="Arial" w:hAnsi="Arial" w:cs="Arial"/>
          <w:sz w:val="20"/>
          <w:szCs w:val="20"/>
        </w:rPr>
        <w:t xml:space="preserve">Pihak Kedua </w:t>
      </w:r>
      <w:r w:rsidRPr="00246CF7">
        <w:rPr>
          <w:rFonts w:ascii="Arial" w:hAnsi="Arial" w:cs="Arial"/>
          <w:sz w:val="20"/>
          <w:szCs w:val="20"/>
          <w:lang w:val="id-ID"/>
        </w:rPr>
        <w:t>berk</w:t>
      </w:r>
      <w:r w:rsidRPr="00246CF7">
        <w:rPr>
          <w:rFonts w:ascii="Arial" w:hAnsi="Arial" w:cs="Arial"/>
          <w:sz w:val="20"/>
          <w:szCs w:val="20"/>
        </w:rPr>
        <w:t>e</w:t>
      </w:r>
      <w:r w:rsidRPr="00246CF7">
        <w:rPr>
          <w:rFonts w:ascii="Arial" w:hAnsi="Arial" w:cs="Arial"/>
          <w:sz w:val="20"/>
          <w:szCs w:val="20"/>
          <w:lang w:val="id-ID"/>
        </w:rPr>
        <w:t>wajiban untuk menyelesaikan semua utang dan piutang yang menjadi kewajiban</w:t>
      </w:r>
      <w:r w:rsidRPr="00246CF7">
        <w:rPr>
          <w:rFonts w:ascii="Arial" w:hAnsi="Arial" w:cs="Arial"/>
          <w:sz w:val="20"/>
          <w:szCs w:val="20"/>
        </w:rPr>
        <w:t xml:space="preserve"> Pihak Kedua</w:t>
      </w:r>
      <w:r w:rsidRPr="00246CF7">
        <w:rPr>
          <w:rFonts w:ascii="Arial" w:hAnsi="Arial" w:cs="Arial"/>
          <w:sz w:val="20"/>
          <w:szCs w:val="20"/>
          <w:lang w:val="id-ID"/>
        </w:rPr>
        <w:t xml:space="preserve"> termasuk </w:t>
      </w:r>
      <w:r w:rsidRPr="00246CF7">
        <w:rPr>
          <w:rFonts w:ascii="Arial" w:hAnsi="Arial" w:cs="Arial"/>
          <w:sz w:val="20"/>
          <w:szCs w:val="20"/>
        </w:rPr>
        <w:t>tetapi</w:t>
      </w:r>
      <w:r w:rsidRPr="00246CF7">
        <w:rPr>
          <w:rFonts w:ascii="Arial" w:hAnsi="Arial" w:cs="Arial"/>
          <w:sz w:val="20"/>
          <w:szCs w:val="20"/>
          <w:lang w:val="id-ID"/>
        </w:rPr>
        <w:t xml:space="preserve"> tidak terbatas kepada Pihak Pertama, </w:t>
      </w:r>
      <w:r w:rsidRPr="00246CF7">
        <w:rPr>
          <w:rFonts w:ascii="Arial" w:hAnsi="Arial" w:cs="Arial"/>
          <w:sz w:val="20"/>
          <w:szCs w:val="20"/>
        </w:rPr>
        <w:t xml:space="preserve">konsumen Pihak Kedua, </w:t>
      </w:r>
      <w:r w:rsidRPr="00246CF7">
        <w:rPr>
          <w:rFonts w:ascii="Arial" w:hAnsi="Arial" w:cs="Arial"/>
          <w:sz w:val="20"/>
          <w:szCs w:val="20"/>
          <w:lang w:val="id-ID"/>
        </w:rPr>
        <w:t>lembaga pemerintahan</w:t>
      </w:r>
      <w:r w:rsidR="008D4208">
        <w:rPr>
          <w:rFonts w:ascii="Arial" w:hAnsi="Arial" w:cs="Arial"/>
          <w:sz w:val="20"/>
          <w:szCs w:val="20"/>
          <w:lang w:val="id-ID"/>
        </w:rPr>
        <w:t xml:space="preserve">, </w:t>
      </w:r>
      <w:r w:rsidRPr="00246CF7">
        <w:rPr>
          <w:rFonts w:ascii="Arial" w:hAnsi="Arial" w:cs="Arial"/>
          <w:sz w:val="20"/>
          <w:szCs w:val="20"/>
        </w:rPr>
        <w:t>s</w:t>
      </w:r>
      <w:r w:rsidRPr="00246CF7">
        <w:rPr>
          <w:rFonts w:ascii="Arial" w:hAnsi="Arial" w:cs="Arial"/>
          <w:sz w:val="20"/>
          <w:szCs w:val="20"/>
          <w:lang w:val="id-ID"/>
        </w:rPr>
        <w:t>erta pihak ketiga</w:t>
      </w:r>
      <w:r w:rsidRPr="00246CF7">
        <w:rPr>
          <w:rFonts w:ascii="Arial" w:hAnsi="Arial" w:cs="Arial"/>
          <w:sz w:val="20"/>
          <w:szCs w:val="20"/>
        </w:rPr>
        <w:t xml:space="preserve"> </w:t>
      </w:r>
      <w:r w:rsidRPr="00246CF7">
        <w:rPr>
          <w:rFonts w:ascii="Arial" w:hAnsi="Arial" w:cs="Arial"/>
          <w:sz w:val="20"/>
          <w:szCs w:val="20"/>
          <w:lang w:val="id-ID"/>
        </w:rPr>
        <w:t>yang terkait</w:t>
      </w:r>
      <w:r w:rsidRPr="00246CF7">
        <w:rPr>
          <w:rFonts w:ascii="Arial" w:hAnsi="Arial" w:cs="Arial"/>
          <w:sz w:val="20"/>
          <w:szCs w:val="20"/>
        </w:rPr>
        <w:t xml:space="preserve"> dengan kelangsungan bisnis Pihak Kedua</w:t>
      </w:r>
      <w:r w:rsidRPr="00246CF7">
        <w:rPr>
          <w:rFonts w:ascii="Arial" w:hAnsi="Arial" w:cs="Arial"/>
          <w:sz w:val="20"/>
          <w:szCs w:val="20"/>
          <w:lang w:val="id-ID"/>
        </w:rPr>
        <w:t>.</w:t>
      </w:r>
    </w:p>
    <w:p w:rsidR="00246CF7" w:rsidRPr="00246CF7" w:rsidRDefault="00246CF7" w:rsidP="00246CF7">
      <w:pPr>
        <w:tabs>
          <w:tab w:val="left" w:pos="11479"/>
        </w:tabs>
        <w:ind w:left="283"/>
        <w:jc w:val="both"/>
        <w:rPr>
          <w:rFonts w:ascii="Arial" w:hAnsi="Arial" w:cs="Arial"/>
          <w:sz w:val="20"/>
          <w:szCs w:val="20"/>
        </w:rPr>
      </w:pPr>
    </w:p>
    <w:p w:rsidR="00246CF7" w:rsidRPr="00246CF7" w:rsidRDefault="00246CF7" w:rsidP="00E76829">
      <w:pPr>
        <w:numPr>
          <w:ilvl w:val="0"/>
          <w:numId w:val="15"/>
        </w:numPr>
        <w:tabs>
          <w:tab w:val="left" w:pos="11479"/>
        </w:tabs>
        <w:suppressAutoHyphens/>
        <w:spacing w:after="0" w:line="240" w:lineRule="auto"/>
        <w:ind w:left="283" w:hanging="283"/>
        <w:jc w:val="both"/>
        <w:rPr>
          <w:rFonts w:ascii="Arial" w:hAnsi="Arial" w:cs="Arial"/>
          <w:sz w:val="20"/>
          <w:szCs w:val="20"/>
        </w:rPr>
      </w:pPr>
      <w:r w:rsidRPr="00246CF7">
        <w:rPr>
          <w:rFonts w:ascii="Arial" w:hAnsi="Arial" w:cs="Arial"/>
          <w:sz w:val="20"/>
          <w:szCs w:val="20"/>
          <w:lang w:val="id-ID"/>
        </w:rPr>
        <w:t xml:space="preserve">Pihak Kedua </w:t>
      </w:r>
      <w:r w:rsidRPr="00246CF7">
        <w:rPr>
          <w:rFonts w:ascii="Arial" w:hAnsi="Arial" w:cs="Arial"/>
          <w:sz w:val="20"/>
          <w:szCs w:val="20"/>
        </w:rPr>
        <w:t>setuju dan sepakat</w:t>
      </w:r>
      <w:r w:rsidRPr="00246CF7">
        <w:rPr>
          <w:rFonts w:ascii="Arial" w:hAnsi="Arial" w:cs="Arial"/>
          <w:sz w:val="20"/>
          <w:szCs w:val="20"/>
          <w:lang w:val="id-ID"/>
        </w:rPr>
        <w:t xml:space="preserve"> </w:t>
      </w:r>
      <w:r w:rsidRPr="00246CF7">
        <w:rPr>
          <w:rFonts w:ascii="Arial" w:hAnsi="Arial" w:cs="Arial"/>
          <w:sz w:val="20"/>
          <w:szCs w:val="20"/>
        </w:rPr>
        <w:t xml:space="preserve">dengan berakhirnya Perjanjian ini </w:t>
      </w:r>
      <w:r w:rsidRPr="00246CF7">
        <w:rPr>
          <w:rFonts w:ascii="Arial" w:hAnsi="Arial" w:cs="Arial"/>
          <w:sz w:val="20"/>
          <w:szCs w:val="20"/>
          <w:lang w:val="id-ID"/>
        </w:rPr>
        <w:t>bahwa se</w:t>
      </w:r>
      <w:r w:rsidRPr="00246CF7">
        <w:rPr>
          <w:rFonts w:ascii="Arial" w:hAnsi="Arial" w:cs="Arial"/>
          <w:sz w:val="20"/>
          <w:szCs w:val="20"/>
        </w:rPr>
        <w:t>luruh</w:t>
      </w:r>
      <w:r w:rsidRPr="00246CF7">
        <w:rPr>
          <w:rFonts w:ascii="Arial" w:hAnsi="Arial" w:cs="Arial"/>
          <w:sz w:val="20"/>
          <w:szCs w:val="20"/>
          <w:lang w:val="id-ID"/>
        </w:rPr>
        <w:t xml:space="preserve"> atribut dengan </w:t>
      </w:r>
      <w:r w:rsidRPr="008D4208">
        <w:rPr>
          <w:rFonts w:ascii="Arial" w:hAnsi="Arial" w:cs="Arial"/>
          <w:i/>
          <w:sz w:val="20"/>
          <w:szCs w:val="20"/>
          <w:lang w:val="id-ID"/>
        </w:rPr>
        <w:t>Brand</w:t>
      </w:r>
      <w:r w:rsidRPr="00246CF7">
        <w:rPr>
          <w:rFonts w:ascii="Arial" w:hAnsi="Arial" w:cs="Arial"/>
          <w:sz w:val="20"/>
          <w:szCs w:val="20"/>
          <w:lang w:val="id-ID"/>
        </w:rPr>
        <w:t xml:space="preserve"> Honda </w:t>
      </w:r>
      <w:r w:rsidRPr="00246CF7">
        <w:rPr>
          <w:rFonts w:ascii="Arial" w:hAnsi="Arial" w:cs="Arial"/>
          <w:sz w:val="20"/>
          <w:szCs w:val="20"/>
        </w:rPr>
        <w:t>di</w:t>
      </w:r>
      <w:r w:rsidR="008D4208">
        <w:rPr>
          <w:rFonts w:ascii="Arial" w:hAnsi="Arial" w:cs="Arial"/>
          <w:sz w:val="20"/>
          <w:szCs w:val="20"/>
          <w:lang w:val="id-ID"/>
        </w:rPr>
        <w:t xml:space="preserve"> </w:t>
      </w:r>
      <w:r w:rsidRPr="00246CF7">
        <w:rPr>
          <w:rFonts w:ascii="Arial" w:hAnsi="Arial" w:cs="Arial"/>
          <w:sz w:val="20"/>
          <w:szCs w:val="20"/>
        </w:rPr>
        <w:t>antaranya seperti</w:t>
      </w:r>
      <w:r w:rsidRPr="00246CF7">
        <w:rPr>
          <w:rFonts w:ascii="Arial" w:hAnsi="Arial" w:cs="Arial"/>
          <w:sz w:val="20"/>
          <w:szCs w:val="20"/>
          <w:lang w:val="id-ID"/>
        </w:rPr>
        <w:t xml:space="preserve"> </w:t>
      </w:r>
      <w:r w:rsidRPr="00246CF7">
        <w:rPr>
          <w:rFonts w:ascii="Arial" w:hAnsi="Arial" w:cs="Arial"/>
          <w:sz w:val="20"/>
          <w:szCs w:val="20"/>
        </w:rPr>
        <w:t xml:space="preserve">gambar, </w:t>
      </w:r>
      <w:r w:rsidRPr="00246CF7">
        <w:rPr>
          <w:rFonts w:ascii="Arial" w:hAnsi="Arial" w:cs="Arial"/>
          <w:sz w:val="20"/>
          <w:szCs w:val="20"/>
          <w:lang w:val="id-ID"/>
        </w:rPr>
        <w:t xml:space="preserve">seragam karyawan </w:t>
      </w:r>
      <w:r w:rsidRPr="00246CF7">
        <w:rPr>
          <w:rFonts w:ascii="Arial" w:hAnsi="Arial" w:cs="Arial"/>
          <w:sz w:val="20"/>
          <w:szCs w:val="20"/>
        </w:rPr>
        <w:t>D</w:t>
      </w:r>
      <w:r w:rsidRPr="00246CF7">
        <w:rPr>
          <w:rFonts w:ascii="Arial" w:hAnsi="Arial" w:cs="Arial"/>
          <w:sz w:val="20"/>
          <w:szCs w:val="20"/>
          <w:lang w:val="id-ID"/>
        </w:rPr>
        <w:t>ealer, kartu identitas</w:t>
      </w:r>
      <w:r w:rsidRPr="00246CF7">
        <w:rPr>
          <w:rFonts w:ascii="Arial" w:hAnsi="Arial" w:cs="Arial"/>
          <w:sz w:val="20"/>
          <w:szCs w:val="20"/>
        </w:rPr>
        <w:t xml:space="preserve"> karyawan Dealer (“</w:t>
      </w:r>
      <w:r w:rsidRPr="00246CF7">
        <w:rPr>
          <w:rFonts w:ascii="Arial" w:hAnsi="Arial" w:cs="Arial"/>
          <w:b/>
          <w:sz w:val="20"/>
          <w:szCs w:val="20"/>
        </w:rPr>
        <w:t>Atribut</w:t>
      </w:r>
      <w:r w:rsidRPr="00246CF7">
        <w:rPr>
          <w:rFonts w:ascii="Arial" w:hAnsi="Arial" w:cs="Arial"/>
          <w:sz w:val="20"/>
          <w:szCs w:val="20"/>
        </w:rPr>
        <w:t xml:space="preserve">”), </w:t>
      </w:r>
      <w:r w:rsidRPr="00246CF7">
        <w:rPr>
          <w:rFonts w:ascii="Arial" w:hAnsi="Arial" w:cs="Arial"/>
          <w:sz w:val="20"/>
          <w:szCs w:val="20"/>
          <w:lang w:val="id-ID"/>
        </w:rPr>
        <w:t xml:space="preserve">tidak </w:t>
      </w:r>
      <w:r w:rsidRPr="00246CF7">
        <w:rPr>
          <w:rFonts w:ascii="Arial" w:hAnsi="Arial" w:cs="Arial"/>
          <w:sz w:val="20"/>
          <w:szCs w:val="20"/>
        </w:rPr>
        <w:t xml:space="preserve">akan </w:t>
      </w:r>
      <w:r w:rsidRPr="00246CF7">
        <w:rPr>
          <w:rFonts w:ascii="Arial" w:hAnsi="Arial" w:cs="Arial"/>
          <w:sz w:val="20"/>
          <w:szCs w:val="20"/>
          <w:lang w:val="id-ID"/>
        </w:rPr>
        <w:t>dipergunakan untuk kepentingan apapun</w:t>
      </w:r>
      <w:r w:rsidRPr="00246CF7">
        <w:rPr>
          <w:rFonts w:ascii="Arial" w:hAnsi="Arial" w:cs="Arial"/>
          <w:sz w:val="20"/>
          <w:szCs w:val="20"/>
        </w:rPr>
        <w:t xml:space="preserve"> juga</w:t>
      </w:r>
      <w:r w:rsidRPr="00246CF7">
        <w:rPr>
          <w:rFonts w:ascii="Arial" w:hAnsi="Arial" w:cs="Arial"/>
          <w:sz w:val="20"/>
          <w:szCs w:val="20"/>
          <w:lang w:val="id-ID"/>
        </w:rPr>
        <w:t xml:space="preserve">. </w:t>
      </w:r>
      <w:r w:rsidRPr="00246CF7">
        <w:rPr>
          <w:rFonts w:ascii="Arial" w:hAnsi="Arial" w:cs="Arial"/>
          <w:sz w:val="20"/>
          <w:szCs w:val="20"/>
        </w:rPr>
        <w:t xml:space="preserve">Apabila </w:t>
      </w:r>
      <w:r w:rsidRPr="00246CF7">
        <w:rPr>
          <w:rFonts w:ascii="Arial" w:hAnsi="Arial" w:cs="Arial"/>
          <w:sz w:val="20"/>
          <w:szCs w:val="20"/>
          <w:lang w:val="id-ID"/>
        </w:rPr>
        <w:t xml:space="preserve">ditemukan pelanggaran dan/atau penyalahgunaan terhadap </w:t>
      </w:r>
      <w:r w:rsidRPr="00246CF7">
        <w:rPr>
          <w:rFonts w:ascii="Arial" w:hAnsi="Arial" w:cs="Arial"/>
          <w:sz w:val="20"/>
          <w:szCs w:val="20"/>
        </w:rPr>
        <w:t xml:space="preserve">Atribut tersebut </w:t>
      </w:r>
      <w:r w:rsidRPr="00246CF7">
        <w:rPr>
          <w:rFonts w:ascii="Arial" w:hAnsi="Arial" w:cs="Arial"/>
          <w:sz w:val="20"/>
          <w:szCs w:val="20"/>
          <w:lang w:val="id-ID"/>
        </w:rPr>
        <w:t xml:space="preserve">di kemudian hari, maka Pihak Kedua </w:t>
      </w:r>
      <w:r w:rsidRPr="00246CF7">
        <w:rPr>
          <w:rFonts w:ascii="Arial" w:hAnsi="Arial" w:cs="Arial"/>
          <w:sz w:val="20"/>
          <w:szCs w:val="20"/>
        </w:rPr>
        <w:t xml:space="preserve">bersedia untuk bertanggung jawab atas tuntutan/gugatan yang akan ada dari pihak manapun termasuk </w:t>
      </w:r>
      <w:r w:rsidR="00D76531">
        <w:rPr>
          <w:rFonts w:ascii="Arial" w:hAnsi="Arial" w:cs="Arial"/>
          <w:sz w:val="20"/>
          <w:szCs w:val="20"/>
        </w:rPr>
        <w:t>AHM</w:t>
      </w:r>
      <w:r w:rsidRPr="00246CF7">
        <w:rPr>
          <w:rFonts w:ascii="Arial" w:hAnsi="Arial" w:cs="Arial"/>
          <w:sz w:val="20"/>
          <w:szCs w:val="20"/>
        </w:rPr>
        <w:t xml:space="preserve"> </w:t>
      </w:r>
      <w:r w:rsidRPr="00246CF7">
        <w:rPr>
          <w:rFonts w:ascii="Arial" w:hAnsi="Arial" w:cs="Arial"/>
          <w:sz w:val="20"/>
          <w:szCs w:val="20"/>
          <w:lang w:val="id-ID"/>
        </w:rPr>
        <w:t>sesuai dengan</w:t>
      </w:r>
      <w:r w:rsidRPr="00246CF7">
        <w:rPr>
          <w:rFonts w:ascii="Arial" w:hAnsi="Arial" w:cs="Arial"/>
          <w:sz w:val="20"/>
          <w:szCs w:val="20"/>
        </w:rPr>
        <w:t xml:space="preserve"> ketentuan</w:t>
      </w:r>
      <w:r w:rsidRPr="00246CF7">
        <w:rPr>
          <w:rFonts w:ascii="Arial" w:hAnsi="Arial" w:cs="Arial"/>
          <w:sz w:val="20"/>
          <w:szCs w:val="20"/>
          <w:lang w:val="id-ID"/>
        </w:rPr>
        <w:t xml:space="preserve"> hukum yang berlaku.</w:t>
      </w:r>
    </w:p>
    <w:p w:rsidR="00246CF7" w:rsidRPr="00246CF7" w:rsidRDefault="00246CF7" w:rsidP="00246CF7">
      <w:pPr>
        <w:pStyle w:val="ListParagraph"/>
        <w:rPr>
          <w:rFonts w:ascii="Arial" w:hAnsi="Arial" w:cs="Arial"/>
          <w:sz w:val="20"/>
          <w:szCs w:val="20"/>
        </w:rPr>
      </w:pPr>
    </w:p>
    <w:p w:rsidR="00246CF7" w:rsidRPr="00246CF7" w:rsidRDefault="00246CF7" w:rsidP="00E76829">
      <w:pPr>
        <w:numPr>
          <w:ilvl w:val="0"/>
          <w:numId w:val="15"/>
        </w:numPr>
        <w:tabs>
          <w:tab w:val="left" w:pos="11479"/>
        </w:tabs>
        <w:suppressAutoHyphens/>
        <w:spacing w:after="0" w:line="240" w:lineRule="auto"/>
        <w:ind w:left="283" w:hanging="283"/>
        <w:jc w:val="both"/>
        <w:rPr>
          <w:rFonts w:ascii="Arial" w:hAnsi="Arial" w:cs="Arial"/>
          <w:sz w:val="20"/>
          <w:szCs w:val="20"/>
        </w:rPr>
      </w:pPr>
      <w:r w:rsidRPr="00246CF7">
        <w:rPr>
          <w:rFonts w:ascii="Arial" w:hAnsi="Arial" w:cs="Arial"/>
          <w:sz w:val="20"/>
          <w:szCs w:val="20"/>
          <w:lang w:val="id-ID"/>
        </w:rPr>
        <w:t xml:space="preserve">Pihak Pertama dan Pihak Kedua </w:t>
      </w:r>
      <w:r w:rsidRPr="00246CF7">
        <w:rPr>
          <w:rFonts w:ascii="Arial" w:hAnsi="Arial" w:cs="Arial"/>
          <w:sz w:val="20"/>
          <w:szCs w:val="20"/>
        </w:rPr>
        <w:t>setuju dan sepakat</w:t>
      </w:r>
      <w:r w:rsidRPr="00246CF7">
        <w:rPr>
          <w:rFonts w:ascii="Arial" w:hAnsi="Arial" w:cs="Arial"/>
          <w:sz w:val="20"/>
          <w:szCs w:val="20"/>
          <w:lang w:val="id-ID"/>
        </w:rPr>
        <w:t xml:space="preserve"> dengan berakhirnya </w:t>
      </w:r>
      <w:r w:rsidRPr="00246CF7">
        <w:rPr>
          <w:rFonts w:ascii="Arial" w:hAnsi="Arial" w:cs="Arial"/>
          <w:sz w:val="20"/>
          <w:szCs w:val="20"/>
        </w:rPr>
        <w:t>P</w:t>
      </w:r>
      <w:r w:rsidRPr="00246CF7">
        <w:rPr>
          <w:rFonts w:ascii="Arial" w:hAnsi="Arial" w:cs="Arial"/>
          <w:sz w:val="20"/>
          <w:szCs w:val="20"/>
          <w:lang w:val="id-ID"/>
        </w:rPr>
        <w:t xml:space="preserve">erjanjian ini, </w:t>
      </w:r>
      <w:r w:rsidRPr="00246CF7">
        <w:rPr>
          <w:rFonts w:ascii="Arial" w:hAnsi="Arial" w:cs="Arial"/>
          <w:sz w:val="20"/>
          <w:szCs w:val="20"/>
        </w:rPr>
        <w:t>seluruh</w:t>
      </w:r>
      <w:r w:rsidRPr="00246CF7">
        <w:rPr>
          <w:rFonts w:ascii="Arial" w:hAnsi="Arial" w:cs="Arial"/>
          <w:sz w:val="20"/>
          <w:szCs w:val="20"/>
          <w:lang w:val="id-ID"/>
        </w:rPr>
        <w:t xml:space="preserve"> sistem</w:t>
      </w:r>
      <w:r w:rsidRPr="00246CF7">
        <w:rPr>
          <w:rFonts w:ascii="Arial" w:hAnsi="Arial" w:cs="Arial"/>
          <w:sz w:val="20"/>
          <w:szCs w:val="20"/>
        </w:rPr>
        <w:t xml:space="preserve"> informasi teknologi termasuk tetapi tidak terbatas </w:t>
      </w:r>
      <w:r w:rsidR="008D4208">
        <w:rPr>
          <w:rFonts w:ascii="Arial" w:hAnsi="Arial" w:cs="Arial"/>
          <w:sz w:val="20"/>
          <w:szCs w:val="20"/>
          <w:lang w:val="id-ID"/>
        </w:rPr>
        <w:t>pada aplikasi, kode</w:t>
      </w:r>
      <w:r w:rsidR="00596D29">
        <w:rPr>
          <w:rFonts w:ascii="Arial" w:hAnsi="Arial" w:cs="Arial"/>
          <w:sz w:val="20"/>
          <w:szCs w:val="20"/>
          <w:lang w:val="id-ID"/>
        </w:rPr>
        <w:t>, simbol, numerik, akun user, akses login (</w:t>
      </w:r>
      <w:r w:rsidR="00596D29">
        <w:rPr>
          <w:rFonts w:ascii="Arial" w:hAnsi="Arial" w:cs="Arial"/>
          <w:b/>
          <w:sz w:val="20"/>
          <w:szCs w:val="20"/>
          <w:lang w:val="id-ID"/>
        </w:rPr>
        <w:t>“Sistem</w:t>
      </w:r>
      <w:r w:rsidR="00596D29">
        <w:rPr>
          <w:rFonts w:ascii="Arial" w:hAnsi="Arial" w:cs="Arial"/>
          <w:sz w:val="20"/>
          <w:szCs w:val="20"/>
          <w:lang w:val="id-ID"/>
        </w:rPr>
        <w:t xml:space="preserve">”), yang terkait dengan Honda, kedealeran dan/atau merupakan kreasi dari Pihak Pertama dan/atau </w:t>
      </w:r>
      <w:r w:rsidR="00D76531">
        <w:rPr>
          <w:rFonts w:ascii="Arial" w:hAnsi="Arial" w:cs="Arial"/>
          <w:sz w:val="20"/>
          <w:szCs w:val="20"/>
          <w:lang w:val="id-ID"/>
        </w:rPr>
        <w:t>AHM</w:t>
      </w:r>
      <w:r w:rsidR="00596D29">
        <w:rPr>
          <w:rFonts w:ascii="Arial" w:hAnsi="Arial" w:cs="Arial"/>
          <w:sz w:val="20"/>
          <w:szCs w:val="20"/>
          <w:lang w:val="id-ID"/>
        </w:rPr>
        <w:t xml:space="preserve"> akan dihapus oleh Pihak Pertama. Pihak Kedua menyatakan setuju untuk tidak menggunakan dan/atau mengakses dan/atau menyebarluaskan semua informasi yang terkandung dalam Sistem tersebut dengan memperhatikan Pasal 6 mengenai Kerahasiaan Informasi. Apabila ditemukan pelangaran oleh Pihak Kedua berdasarkan pasal ini di kemudian hari, maka Pihak Kedua bersedia untuk </w:t>
      </w:r>
      <w:r w:rsidR="00596D29">
        <w:rPr>
          <w:rFonts w:ascii="Arial" w:hAnsi="Arial" w:cs="Arial"/>
          <w:sz w:val="20"/>
          <w:szCs w:val="20"/>
          <w:lang w:val="id-ID"/>
        </w:rPr>
        <w:lastRenderedPageBreak/>
        <w:t xml:space="preserve">bertanggung jawab atas tuntutan/gugatan yang akan ada dari pihak manapun termasuk </w:t>
      </w:r>
      <w:r w:rsidR="00D76531">
        <w:rPr>
          <w:rFonts w:ascii="Arial" w:hAnsi="Arial" w:cs="Arial"/>
          <w:sz w:val="20"/>
          <w:szCs w:val="20"/>
          <w:lang w:val="id-ID"/>
        </w:rPr>
        <w:t>AHM</w:t>
      </w:r>
      <w:r w:rsidR="00596D29">
        <w:rPr>
          <w:rFonts w:ascii="Arial" w:hAnsi="Arial" w:cs="Arial"/>
          <w:sz w:val="20"/>
          <w:szCs w:val="20"/>
          <w:lang w:val="id-ID"/>
        </w:rPr>
        <w:t xml:space="preserve"> sesuai dengan ketentuan hukum yang berlaku.</w:t>
      </w:r>
    </w:p>
    <w:p w:rsidR="00246CF7" w:rsidRPr="00246CF7" w:rsidRDefault="00246CF7" w:rsidP="00246CF7">
      <w:pPr>
        <w:tabs>
          <w:tab w:val="left" w:pos="11479"/>
        </w:tabs>
        <w:ind w:left="283"/>
        <w:jc w:val="both"/>
        <w:rPr>
          <w:rFonts w:ascii="Arial" w:hAnsi="Arial" w:cs="Arial"/>
          <w:sz w:val="20"/>
          <w:szCs w:val="20"/>
        </w:rPr>
      </w:pPr>
    </w:p>
    <w:p w:rsidR="00246CF7" w:rsidRPr="00246CF7" w:rsidRDefault="00246CF7" w:rsidP="00246CF7">
      <w:pPr>
        <w:tabs>
          <w:tab w:val="left" w:pos="10064"/>
        </w:tabs>
        <w:spacing w:after="0" w:line="240" w:lineRule="auto"/>
        <w:jc w:val="center"/>
        <w:rPr>
          <w:rFonts w:ascii="Arial" w:hAnsi="Arial" w:cs="Arial"/>
          <w:b/>
          <w:sz w:val="20"/>
          <w:szCs w:val="20"/>
          <w:lang w:val="es-ES"/>
        </w:rPr>
      </w:pPr>
      <w:r w:rsidRPr="00246CF7">
        <w:rPr>
          <w:rFonts w:ascii="Arial" w:hAnsi="Arial" w:cs="Arial"/>
          <w:b/>
          <w:sz w:val="20"/>
          <w:szCs w:val="20"/>
          <w:lang w:val="es-ES"/>
        </w:rPr>
        <w:t>Pasal 17</w:t>
      </w:r>
    </w:p>
    <w:p w:rsidR="00246CF7" w:rsidRPr="00246CF7" w:rsidRDefault="00246CF7" w:rsidP="00246CF7">
      <w:pPr>
        <w:tabs>
          <w:tab w:val="left" w:pos="10064"/>
        </w:tabs>
        <w:spacing w:after="0" w:line="240" w:lineRule="auto"/>
        <w:jc w:val="center"/>
        <w:rPr>
          <w:rFonts w:ascii="Arial" w:hAnsi="Arial" w:cs="Arial"/>
          <w:b/>
          <w:sz w:val="20"/>
          <w:szCs w:val="20"/>
          <w:lang w:val="es-ES"/>
        </w:rPr>
      </w:pPr>
      <w:r w:rsidRPr="00246CF7">
        <w:rPr>
          <w:rFonts w:ascii="Arial" w:hAnsi="Arial" w:cs="Arial"/>
          <w:b/>
          <w:sz w:val="20"/>
          <w:szCs w:val="20"/>
          <w:lang w:val="es-ES"/>
        </w:rPr>
        <w:t>Lampiran-lampiran</w:t>
      </w:r>
    </w:p>
    <w:p w:rsidR="00246CF7" w:rsidRPr="00246CF7" w:rsidRDefault="00246CF7" w:rsidP="00246CF7">
      <w:pPr>
        <w:tabs>
          <w:tab w:val="left" w:pos="10348"/>
        </w:tabs>
        <w:ind w:left="284"/>
        <w:jc w:val="both"/>
        <w:rPr>
          <w:rFonts w:ascii="Arial" w:hAnsi="Arial" w:cs="Arial"/>
          <w:sz w:val="20"/>
          <w:szCs w:val="20"/>
          <w:lang w:val="es-ES"/>
        </w:rPr>
      </w:pPr>
    </w:p>
    <w:p w:rsidR="00246CF7" w:rsidRPr="00246CF7" w:rsidRDefault="00246CF7" w:rsidP="00E76829">
      <w:pPr>
        <w:pStyle w:val="WW-BodyTextIndent3"/>
        <w:numPr>
          <w:ilvl w:val="0"/>
          <w:numId w:val="23"/>
        </w:numPr>
        <w:tabs>
          <w:tab w:val="clear" w:pos="10065"/>
          <w:tab w:val="left" w:pos="360"/>
        </w:tabs>
        <w:ind w:left="360" w:hanging="360"/>
        <w:rPr>
          <w:rFonts w:ascii="Arial" w:hAnsi="Arial" w:cs="Arial"/>
          <w:sz w:val="20"/>
          <w:lang w:val="es-ES"/>
        </w:rPr>
      </w:pPr>
      <w:r w:rsidRPr="00246CF7">
        <w:rPr>
          <w:rFonts w:ascii="Arial" w:hAnsi="Arial" w:cs="Arial"/>
          <w:sz w:val="20"/>
          <w:lang w:val="es-ES"/>
        </w:rPr>
        <w:t>Semua dokumen, surat-surat</w:t>
      </w:r>
      <w:r w:rsidR="00596D29">
        <w:rPr>
          <w:rFonts w:ascii="Arial" w:hAnsi="Arial" w:cs="Arial"/>
          <w:sz w:val="20"/>
          <w:lang w:val="id-ID"/>
        </w:rPr>
        <w:t>,</w:t>
      </w:r>
      <w:r w:rsidRPr="00246CF7">
        <w:rPr>
          <w:rFonts w:ascii="Arial" w:hAnsi="Arial" w:cs="Arial"/>
          <w:sz w:val="20"/>
          <w:lang w:val="es-ES"/>
        </w:rPr>
        <w:t xml:space="preserve"> dan keputusan-keputusan maupun lampiran-lampiran yang ditetapkan dan/atau dikeluarkan oleh Pihak Pertama sebagai pelaksanaan ketentuan-ketentuan  dalam </w:t>
      </w:r>
      <w:r w:rsidR="00596D29">
        <w:rPr>
          <w:rFonts w:ascii="Arial" w:hAnsi="Arial" w:cs="Arial"/>
          <w:sz w:val="20"/>
          <w:lang w:val="id-ID"/>
        </w:rPr>
        <w:t>P</w:t>
      </w:r>
      <w:r w:rsidRPr="00246CF7">
        <w:rPr>
          <w:rFonts w:ascii="Arial" w:hAnsi="Arial" w:cs="Arial"/>
          <w:sz w:val="20"/>
          <w:lang w:val="es-ES"/>
        </w:rPr>
        <w:t xml:space="preserve">erjanjian merupakan satu kesatuan tak terpisahkan dengan </w:t>
      </w:r>
      <w:r w:rsidR="00596D29">
        <w:rPr>
          <w:rFonts w:ascii="Arial" w:hAnsi="Arial" w:cs="Arial"/>
          <w:sz w:val="20"/>
          <w:lang w:val="id-ID"/>
        </w:rPr>
        <w:t>P</w:t>
      </w:r>
      <w:r w:rsidRPr="00246CF7">
        <w:rPr>
          <w:rFonts w:ascii="Arial" w:hAnsi="Arial" w:cs="Arial"/>
          <w:sz w:val="20"/>
          <w:lang w:val="es-ES"/>
        </w:rPr>
        <w:t>erjanjian ini.</w:t>
      </w:r>
    </w:p>
    <w:p w:rsidR="00246CF7" w:rsidRPr="00246CF7" w:rsidRDefault="00246CF7" w:rsidP="00246CF7">
      <w:pPr>
        <w:pStyle w:val="WW-BodyTextIndent3"/>
        <w:ind w:firstLine="0"/>
        <w:rPr>
          <w:rFonts w:ascii="Arial" w:hAnsi="Arial" w:cs="Arial"/>
          <w:sz w:val="20"/>
          <w:lang w:val="es-ES"/>
        </w:rPr>
      </w:pPr>
    </w:p>
    <w:p w:rsidR="00246CF7" w:rsidRPr="00246CF7" w:rsidRDefault="00246CF7" w:rsidP="00E76829">
      <w:pPr>
        <w:pStyle w:val="WW-BodyTextIndent3"/>
        <w:numPr>
          <w:ilvl w:val="0"/>
          <w:numId w:val="23"/>
        </w:numPr>
        <w:tabs>
          <w:tab w:val="clear" w:pos="10065"/>
          <w:tab w:val="left" w:pos="360"/>
        </w:tabs>
        <w:ind w:left="360" w:hanging="360"/>
        <w:rPr>
          <w:rFonts w:ascii="Arial" w:hAnsi="Arial" w:cs="Arial"/>
          <w:sz w:val="20"/>
          <w:lang w:val="es-ES"/>
        </w:rPr>
      </w:pPr>
      <w:r w:rsidRPr="00246CF7">
        <w:rPr>
          <w:rFonts w:ascii="Arial" w:hAnsi="Arial" w:cs="Arial"/>
          <w:sz w:val="20"/>
          <w:lang w:val="es-ES"/>
        </w:rPr>
        <w:t>Pihak Kedua menyatakan dengan ini menerima dan mengikatkan diri untuk mematuhi  setiap dan semua syarat-syarat dan ketentuan-ketentuan sebagaimana tercantum pada Ketentuan Umum Kedealeran baik yang berlaku sekarang maupun yang akan berlaku di</w:t>
      </w:r>
      <w:r w:rsidR="00596D29">
        <w:rPr>
          <w:rFonts w:ascii="Arial" w:hAnsi="Arial" w:cs="Arial"/>
          <w:sz w:val="20"/>
          <w:lang w:val="id-ID"/>
        </w:rPr>
        <w:t xml:space="preserve"> </w:t>
      </w:r>
      <w:r w:rsidRPr="00246CF7">
        <w:rPr>
          <w:rFonts w:ascii="Arial" w:hAnsi="Arial" w:cs="Arial"/>
          <w:sz w:val="20"/>
          <w:lang w:val="es-ES"/>
        </w:rPr>
        <w:t>kemudian hari beserta setiap perubahan-perubahan dan/atau tambahan-tambahannya.</w:t>
      </w:r>
    </w:p>
    <w:p w:rsidR="00246CF7" w:rsidRPr="00246CF7" w:rsidRDefault="00246CF7" w:rsidP="00246CF7">
      <w:pPr>
        <w:pStyle w:val="ListParagraph"/>
        <w:rPr>
          <w:rFonts w:ascii="Arial" w:hAnsi="Arial" w:cs="Arial"/>
          <w:sz w:val="20"/>
          <w:szCs w:val="20"/>
          <w:lang w:val="es-ES"/>
        </w:rPr>
      </w:pPr>
    </w:p>
    <w:p w:rsidR="00246CF7" w:rsidRPr="00246CF7" w:rsidRDefault="00246CF7" w:rsidP="00E76829">
      <w:pPr>
        <w:pStyle w:val="WW-BodyTextIndent3"/>
        <w:numPr>
          <w:ilvl w:val="0"/>
          <w:numId w:val="23"/>
        </w:numPr>
        <w:tabs>
          <w:tab w:val="clear" w:pos="10065"/>
          <w:tab w:val="left" w:pos="360"/>
        </w:tabs>
        <w:ind w:left="360" w:hanging="360"/>
        <w:rPr>
          <w:rFonts w:ascii="Arial" w:hAnsi="Arial" w:cs="Arial"/>
          <w:sz w:val="20"/>
          <w:lang w:val="es-ES"/>
        </w:rPr>
      </w:pPr>
      <w:r w:rsidRPr="00246CF7">
        <w:rPr>
          <w:rFonts w:ascii="Arial" w:hAnsi="Arial" w:cs="Arial"/>
          <w:sz w:val="20"/>
          <w:lang w:val="es-ES"/>
        </w:rPr>
        <w:t>Dalam terdapat satu atau lebih ketentuan yang berbeda pengaturannya antara Lampiran Ketentuan Umum Kedealeran dengan Perjanjian ini, maka yang berlaku adalah ketentuan yang dituangkan dalam Perjanjian ini.</w:t>
      </w:r>
    </w:p>
    <w:p w:rsidR="00246CF7" w:rsidRPr="00246CF7" w:rsidRDefault="00246CF7" w:rsidP="00246CF7">
      <w:pPr>
        <w:tabs>
          <w:tab w:val="left" w:pos="10065"/>
        </w:tabs>
        <w:jc w:val="both"/>
        <w:rPr>
          <w:rFonts w:ascii="Arial" w:hAnsi="Arial" w:cs="Arial"/>
          <w:sz w:val="20"/>
          <w:szCs w:val="20"/>
          <w:lang w:val="es-ES"/>
        </w:rPr>
      </w:pPr>
    </w:p>
    <w:p w:rsidR="00246CF7" w:rsidRPr="00246CF7" w:rsidRDefault="00246CF7" w:rsidP="00246CF7">
      <w:pPr>
        <w:tabs>
          <w:tab w:val="left" w:pos="10065"/>
        </w:tabs>
        <w:spacing w:after="0" w:line="240" w:lineRule="auto"/>
        <w:jc w:val="center"/>
        <w:rPr>
          <w:rFonts w:ascii="Arial" w:hAnsi="Arial" w:cs="Arial"/>
          <w:b/>
          <w:sz w:val="20"/>
          <w:szCs w:val="20"/>
        </w:rPr>
      </w:pPr>
      <w:r w:rsidRPr="00246CF7">
        <w:rPr>
          <w:rFonts w:ascii="Arial" w:hAnsi="Arial" w:cs="Arial"/>
          <w:b/>
          <w:sz w:val="20"/>
          <w:szCs w:val="20"/>
        </w:rPr>
        <w:t>Pasal 18</w:t>
      </w:r>
    </w:p>
    <w:p w:rsidR="00246CF7" w:rsidRPr="00246CF7" w:rsidRDefault="00246CF7" w:rsidP="00246CF7">
      <w:pPr>
        <w:tabs>
          <w:tab w:val="left" w:pos="10065"/>
        </w:tabs>
        <w:spacing w:after="0" w:line="240" w:lineRule="auto"/>
        <w:jc w:val="center"/>
        <w:rPr>
          <w:rFonts w:ascii="Arial" w:hAnsi="Arial" w:cs="Arial"/>
          <w:b/>
          <w:sz w:val="20"/>
          <w:szCs w:val="20"/>
        </w:rPr>
      </w:pPr>
      <w:r w:rsidRPr="00246CF7">
        <w:rPr>
          <w:rFonts w:ascii="Arial" w:hAnsi="Arial" w:cs="Arial"/>
          <w:b/>
          <w:sz w:val="20"/>
          <w:szCs w:val="20"/>
        </w:rPr>
        <w:t>Hal-</w:t>
      </w:r>
      <w:r w:rsidR="00596D29">
        <w:rPr>
          <w:rFonts w:ascii="Arial" w:hAnsi="Arial" w:cs="Arial"/>
          <w:b/>
          <w:sz w:val="20"/>
          <w:szCs w:val="20"/>
          <w:lang w:val="id-ID"/>
        </w:rPr>
        <w:t>H</w:t>
      </w:r>
      <w:r w:rsidRPr="00246CF7">
        <w:rPr>
          <w:rFonts w:ascii="Arial" w:hAnsi="Arial" w:cs="Arial"/>
          <w:b/>
          <w:sz w:val="20"/>
          <w:szCs w:val="20"/>
        </w:rPr>
        <w:t>al Lain</w:t>
      </w:r>
    </w:p>
    <w:p w:rsidR="00246CF7" w:rsidRPr="00246CF7" w:rsidRDefault="00246CF7" w:rsidP="00246CF7">
      <w:pPr>
        <w:tabs>
          <w:tab w:val="left" w:pos="10065"/>
        </w:tabs>
        <w:rPr>
          <w:rFonts w:ascii="Arial" w:hAnsi="Arial" w:cs="Arial"/>
          <w:sz w:val="20"/>
          <w:szCs w:val="20"/>
        </w:rPr>
      </w:pPr>
    </w:p>
    <w:p w:rsidR="00246CF7" w:rsidRPr="00246CF7" w:rsidRDefault="00246CF7" w:rsidP="00BF5B90">
      <w:pPr>
        <w:pStyle w:val="BodyTextIndent"/>
        <w:numPr>
          <w:ilvl w:val="0"/>
          <w:numId w:val="11"/>
        </w:numPr>
        <w:tabs>
          <w:tab w:val="clear" w:pos="644"/>
          <w:tab w:val="num" w:pos="360"/>
          <w:tab w:val="left" w:pos="12225"/>
        </w:tabs>
        <w:ind w:hanging="284"/>
        <w:rPr>
          <w:rFonts w:ascii="Arial" w:hAnsi="Arial" w:cs="Arial"/>
          <w:sz w:val="20"/>
        </w:rPr>
      </w:pPr>
      <w:r w:rsidRPr="00246CF7">
        <w:rPr>
          <w:rFonts w:ascii="Arial" w:hAnsi="Arial" w:cs="Arial"/>
          <w:sz w:val="20"/>
        </w:rPr>
        <w:t xml:space="preserve">Hal-hal yang tidak atau dipandang oleh kedua belah pihak belum cukup diatur dalam </w:t>
      </w:r>
      <w:r w:rsidR="00596D29">
        <w:rPr>
          <w:rFonts w:ascii="Arial" w:hAnsi="Arial" w:cs="Arial"/>
          <w:sz w:val="20"/>
          <w:lang w:val="id-ID"/>
        </w:rPr>
        <w:t>P</w:t>
      </w:r>
      <w:r w:rsidRPr="00246CF7">
        <w:rPr>
          <w:rFonts w:ascii="Arial" w:hAnsi="Arial" w:cs="Arial"/>
          <w:sz w:val="20"/>
        </w:rPr>
        <w:t>erjanjian ini, akan diatur kemudian oleh dan atas kesepakatan secara tertulis dari kedua belah pihak.</w:t>
      </w:r>
    </w:p>
    <w:p w:rsidR="00246CF7" w:rsidRPr="00246CF7" w:rsidRDefault="00246CF7" w:rsidP="00BF5B90">
      <w:pPr>
        <w:pStyle w:val="BodyTextIndent"/>
        <w:tabs>
          <w:tab w:val="clear" w:pos="10065"/>
          <w:tab w:val="num" w:pos="360"/>
          <w:tab w:val="left" w:pos="10709"/>
        </w:tabs>
        <w:ind w:hanging="284"/>
        <w:rPr>
          <w:rFonts w:ascii="Arial" w:hAnsi="Arial" w:cs="Arial"/>
          <w:sz w:val="20"/>
        </w:rPr>
      </w:pPr>
    </w:p>
    <w:p w:rsidR="00246CF7" w:rsidRPr="00246CF7" w:rsidRDefault="00246CF7" w:rsidP="00BF5B90">
      <w:pPr>
        <w:pStyle w:val="BodyTextIndent"/>
        <w:numPr>
          <w:ilvl w:val="0"/>
          <w:numId w:val="11"/>
        </w:numPr>
        <w:tabs>
          <w:tab w:val="clear" w:pos="644"/>
          <w:tab w:val="num" w:pos="360"/>
          <w:tab w:val="left" w:pos="12225"/>
        </w:tabs>
        <w:ind w:hanging="284"/>
        <w:rPr>
          <w:rFonts w:ascii="Arial" w:hAnsi="Arial" w:cs="Arial"/>
          <w:sz w:val="20"/>
        </w:rPr>
      </w:pPr>
      <w:r w:rsidRPr="00246CF7">
        <w:rPr>
          <w:rFonts w:ascii="Arial" w:hAnsi="Arial" w:cs="Arial"/>
          <w:sz w:val="20"/>
        </w:rPr>
        <w:t>Dalam hal terdapat satu atau lebih ketentuan dalam perjanjian ini menjadi tidak berlaku atau tidak dapat dilaksanakan karena adanya suatu peraturan perundang-undangan yang bersifat memaksa, putusan atau kebijaksanaan dari pihak yang berwenang, maka hal tersebut tidak menyebabkan ketentuan-ketentuan lainnya dalam perjanjian ini menjadi tidak berlaku atau tidak mengikat.</w:t>
      </w:r>
    </w:p>
    <w:p w:rsidR="00246CF7" w:rsidRPr="00246CF7" w:rsidRDefault="00246CF7" w:rsidP="00BF5B90">
      <w:pPr>
        <w:pStyle w:val="ListParagraph"/>
        <w:ind w:left="284" w:hanging="284"/>
        <w:rPr>
          <w:rFonts w:ascii="Arial" w:hAnsi="Arial" w:cs="Arial"/>
          <w:sz w:val="20"/>
          <w:szCs w:val="20"/>
        </w:rPr>
      </w:pPr>
    </w:p>
    <w:p w:rsidR="00246CF7" w:rsidRPr="00246CF7" w:rsidRDefault="00246CF7" w:rsidP="00BF5B90">
      <w:pPr>
        <w:pStyle w:val="BodyTextIndent"/>
        <w:numPr>
          <w:ilvl w:val="0"/>
          <w:numId w:val="11"/>
        </w:numPr>
        <w:tabs>
          <w:tab w:val="clear" w:pos="644"/>
          <w:tab w:val="num" w:pos="360"/>
          <w:tab w:val="left" w:pos="12225"/>
        </w:tabs>
        <w:ind w:hanging="284"/>
        <w:rPr>
          <w:rFonts w:ascii="Arial" w:hAnsi="Arial" w:cs="Arial"/>
          <w:sz w:val="20"/>
        </w:rPr>
      </w:pPr>
      <w:r w:rsidRPr="00246CF7">
        <w:rPr>
          <w:rFonts w:ascii="Arial" w:hAnsi="Arial" w:cs="Arial"/>
          <w:sz w:val="20"/>
        </w:rPr>
        <w:t>Dengan dibuatnya Perjanjian ini</w:t>
      </w:r>
      <w:r w:rsidR="00596D29">
        <w:rPr>
          <w:rFonts w:ascii="Arial" w:hAnsi="Arial" w:cs="Arial"/>
          <w:sz w:val="20"/>
          <w:lang w:val="id-ID"/>
        </w:rPr>
        <w:t>,</w:t>
      </w:r>
      <w:r w:rsidRPr="00246CF7">
        <w:rPr>
          <w:rFonts w:ascii="Arial" w:hAnsi="Arial" w:cs="Arial"/>
          <w:sz w:val="20"/>
        </w:rPr>
        <w:t xml:space="preserve"> maka Perjanjian sebelumnya dicabut dan dinyatakan tidak berlaku lagi.</w:t>
      </w:r>
    </w:p>
    <w:p w:rsidR="00D64C17" w:rsidRPr="00246CF7" w:rsidRDefault="00D64C17" w:rsidP="00246CF7">
      <w:pPr>
        <w:tabs>
          <w:tab w:val="left" w:pos="10425"/>
        </w:tabs>
        <w:jc w:val="center"/>
        <w:rPr>
          <w:rFonts w:ascii="Arial" w:hAnsi="Arial" w:cs="Arial"/>
          <w:sz w:val="20"/>
          <w:szCs w:val="20"/>
        </w:rPr>
      </w:pPr>
    </w:p>
    <w:p w:rsidR="00246CF7" w:rsidRPr="00246CF7" w:rsidRDefault="00246CF7" w:rsidP="00246CF7">
      <w:pPr>
        <w:tabs>
          <w:tab w:val="left" w:pos="10425"/>
        </w:tabs>
        <w:spacing w:after="0" w:line="240" w:lineRule="auto"/>
        <w:jc w:val="center"/>
        <w:rPr>
          <w:rFonts w:ascii="Arial" w:hAnsi="Arial" w:cs="Arial"/>
          <w:b/>
          <w:sz w:val="20"/>
          <w:szCs w:val="20"/>
        </w:rPr>
      </w:pPr>
      <w:r w:rsidRPr="00246CF7">
        <w:rPr>
          <w:rFonts w:ascii="Arial" w:hAnsi="Arial" w:cs="Arial"/>
          <w:b/>
          <w:sz w:val="20"/>
          <w:szCs w:val="20"/>
        </w:rPr>
        <w:t>Pasal 19</w:t>
      </w:r>
    </w:p>
    <w:p w:rsidR="00246CF7" w:rsidRPr="00246CF7" w:rsidRDefault="00246CF7" w:rsidP="00246CF7">
      <w:pPr>
        <w:tabs>
          <w:tab w:val="left" w:pos="10425"/>
        </w:tabs>
        <w:spacing w:after="0" w:line="240" w:lineRule="auto"/>
        <w:jc w:val="center"/>
        <w:rPr>
          <w:rFonts w:ascii="Arial" w:hAnsi="Arial" w:cs="Arial"/>
          <w:b/>
          <w:sz w:val="20"/>
          <w:szCs w:val="20"/>
        </w:rPr>
      </w:pPr>
      <w:r w:rsidRPr="00246CF7">
        <w:rPr>
          <w:rFonts w:ascii="Arial" w:hAnsi="Arial" w:cs="Arial"/>
          <w:b/>
          <w:sz w:val="20"/>
          <w:szCs w:val="20"/>
        </w:rPr>
        <w:t>Domisili Hukum</w:t>
      </w:r>
    </w:p>
    <w:p w:rsidR="00246CF7" w:rsidRPr="00246CF7" w:rsidRDefault="00246CF7" w:rsidP="00246CF7">
      <w:pPr>
        <w:tabs>
          <w:tab w:val="left" w:pos="10425"/>
        </w:tabs>
        <w:rPr>
          <w:rFonts w:ascii="Arial" w:hAnsi="Arial" w:cs="Arial"/>
          <w:sz w:val="20"/>
          <w:szCs w:val="20"/>
        </w:rPr>
      </w:pPr>
    </w:p>
    <w:p w:rsidR="00246CF7" w:rsidRPr="00246CF7" w:rsidRDefault="00246CF7" w:rsidP="00246CF7">
      <w:pPr>
        <w:pStyle w:val="BodyTextIndent"/>
        <w:tabs>
          <w:tab w:val="left" w:pos="10425"/>
        </w:tabs>
        <w:ind w:left="0"/>
        <w:rPr>
          <w:rFonts w:ascii="Arial" w:hAnsi="Arial" w:cs="Arial"/>
          <w:sz w:val="20"/>
        </w:rPr>
      </w:pPr>
      <w:r w:rsidRPr="00246CF7">
        <w:rPr>
          <w:rFonts w:ascii="Arial" w:hAnsi="Arial" w:cs="Arial"/>
          <w:sz w:val="20"/>
        </w:rPr>
        <w:t>Atas perjanjian ini beserta seluruh akibat hukumnya, kedua belah pihak memilih kedudukan hukum yang tetap dan tidak berubah di Kantor Kepaniteraan Pengadilan Negeri di</w:t>
      </w:r>
      <w:r w:rsidR="00596D29">
        <w:rPr>
          <w:rFonts w:ascii="Arial" w:hAnsi="Arial" w:cs="Arial"/>
          <w:sz w:val="20"/>
          <w:lang w:val="id-ID"/>
        </w:rPr>
        <w:t xml:space="preserve"> </w:t>
      </w:r>
      <w:r w:rsidRPr="00246CF7">
        <w:rPr>
          <w:rFonts w:ascii="Arial" w:hAnsi="Arial" w:cs="Arial"/>
          <w:sz w:val="20"/>
        </w:rPr>
        <w:t>mana berkedudukan kantor pusat Pihak  Pertama.</w:t>
      </w:r>
    </w:p>
    <w:p w:rsidR="00246CF7" w:rsidRPr="00246CF7" w:rsidRDefault="00246CF7" w:rsidP="00246CF7">
      <w:pPr>
        <w:tabs>
          <w:tab w:val="left" w:pos="10065"/>
        </w:tabs>
        <w:rPr>
          <w:rFonts w:ascii="Arial" w:hAnsi="Arial" w:cs="Arial"/>
          <w:sz w:val="20"/>
          <w:szCs w:val="20"/>
        </w:rPr>
      </w:pPr>
    </w:p>
    <w:p w:rsidR="00246CF7" w:rsidRPr="00246CF7" w:rsidRDefault="00246CF7" w:rsidP="00246CF7">
      <w:pPr>
        <w:tabs>
          <w:tab w:val="left" w:pos="10065"/>
        </w:tabs>
        <w:spacing w:after="0" w:line="240" w:lineRule="auto"/>
        <w:jc w:val="center"/>
        <w:rPr>
          <w:rFonts w:ascii="Arial" w:hAnsi="Arial" w:cs="Arial"/>
          <w:b/>
          <w:sz w:val="20"/>
          <w:szCs w:val="20"/>
          <w:lang w:val="sv-SE"/>
        </w:rPr>
      </w:pPr>
      <w:r w:rsidRPr="00246CF7">
        <w:rPr>
          <w:rFonts w:ascii="Arial" w:hAnsi="Arial" w:cs="Arial"/>
          <w:b/>
          <w:sz w:val="20"/>
          <w:szCs w:val="20"/>
          <w:lang w:val="sv-SE"/>
        </w:rPr>
        <w:t>Pasal 20</w:t>
      </w:r>
    </w:p>
    <w:p w:rsidR="00246CF7" w:rsidRPr="00246CF7" w:rsidRDefault="00246CF7" w:rsidP="00246CF7">
      <w:pPr>
        <w:tabs>
          <w:tab w:val="left" w:pos="10065"/>
        </w:tabs>
        <w:spacing w:after="0" w:line="240" w:lineRule="auto"/>
        <w:jc w:val="center"/>
        <w:rPr>
          <w:rFonts w:ascii="Arial" w:hAnsi="Arial" w:cs="Arial"/>
          <w:b/>
          <w:sz w:val="20"/>
          <w:szCs w:val="20"/>
          <w:lang w:val="sv-SE"/>
        </w:rPr>
      </w:pPr>
      <w:r w:rsidRPr="00246CF7">
        <w:rPr>
          <w:rFonts w:ascii="Arial" w:hAnsi="Arial" w:cs="Arial"/>
          <w:b/>
          <w:sz w:val="20"/>
          <w:szCs w:val="20"/>
          <w:lang w:val="sv-SE"/>
        </w:rPr>
        <w:t>Penyelesaian Sengketa</w:t>
      </w:r>
    </w:p>
    <w:p w:rsidR="00246CF7" w:rsidRPr="00246CF7" w:rsidRDefault="00246CF7" w:rsidP="00246CF7">
      <w:pPr>
        <w:tabs>
          <w:tab w:val="left" w:pos="10065"/>
        </w:tabs>
        <w:ind w:left="284"/>
        <w:jc w:val="both"/>
        <w:rPr>
          <w:rFonts w:ascii="Arial" w:hAnsi="Arial" w:cs="Arial"/>
          <w:sz w:val="20"/>
          <w:szCs w:val="20"/>
          <w:lang w:val="sv-SE"/>
        </w:rPr>
      </w:pPr>
    </w:p>
    <w:p w:rsidR="00246CF7" w:rsidRPr="00246CF7" w:rsidRDefault="00246CF7" w:rsidP="00E76829">
      <w:pPr>
        <w:numPr>
          <w:ilvl w:val="0"/>
          <w:numId w:val="28"/>
        </w:numPr>
        <w:tabs>
          <w:tab w:val="left" w:pos="360"/>
        </w:tabs>
        <w:suppressAutoHyphens/>
        <w:spacing w:after="0" w:line="240" w:lineRule="auto"/>
        <w:ind w:left="360"/>
        <w:jc w:val="both"/>
        <w:rPr>
          <w:rFonts w:ascii="Arial" w:hAnsi="Arial" w:cs="Arial"/>
          <w:sz w:val="20"/>
          <w:szCs w:val="20"/>
          <w:lang w:val="sv-SE"/>
        </w:rPr>
      </w:pPr>
      <w:r w:rsidRPr="00246CF7">
        <w:rPr>
          <w:rFonts w:ascii="Arial" w:hAnsi="Arial" w:cs="Arial"/>
          <w:sz w:val="20"/>
          <w:szCs w:val="20"/>
          <w:lang w:val="sv-SE"/>
        </w:rPr>
        <w:t>Apabila timbul perbedaan pendapat atau perselisihan antara kedua belah pihak sebagai akibat adanya perjanjian ini atau dalam pelaksanaannya, maka kedua belah pihak setuju dan sepakat untuk terlebih dahulu menyelesaikannya dengan cara musyawarah untuk memperoleh kesepakatan.</w:t>
      </w:r>
    </w:p>
    <w:p w:rsidR="00246CF7" w:rsidRPr="00246CF7" w:rsidRDefault="00246CF7" w:rsidP="00246CF7">
      <w:pPr>
        <w:tabs>
          <w:tab w:val="left" w:pos="360"/>
        </w:tabs>
        <w:ind w:left="360"/>
        <w:jc w:val="both"/>
        <w:rPr>
          <w:rFonts w:ascii="Arial" w:hAnsi="Arial" w:cs="Arial"/>
          <w:sz w:val="20"/>
          <w:szCs w:val="20"/>
          <w:lang w:val="sv-SE"/>
        </w:rPr>
      </w:pPr>
    </w:p>
    <w:p w:rsidR="00246CF7" w:rsidRPr="00246CF7" w:rsidRDefault="00246CF7" w:rsidP="00E76829">
      <w:pPr>
        <w:numPr>
          <w:ilvl w:val="0"/>
          <w:numId w:val="28"/>
        </w:numPr>
        <w:tabs>
          <w:tab w:val="left" w:pos="360"/>
        </w:tabs>
        <w:suppressAutoHyphens/>
        <w:spacing w:after="0" w:line="240" w:lineRule="auto"/>
        <w:ind w:left="360"/>
        <w:jc w:val="both"/>
        <w:rPr>
          <w:rFonts w:ascii="Arial" w:hAnsi="Arial" w:cs="Arial"/>
          <w:sz w:val="20"/>
          <w:szCs w:val="20"/>
          <w:lang w:val="sv-SE"/>
        </w:rPr>
      </w:pPr>
      <w:r w:rsidRPr="00246CF7">
        <w:rPr>
          <w:rFonts w:ascii="Arial" w:hAnsi="Arial" w:cs="Arial"/>
          <w:sz w:val="20"/>
          <w:szCs w:val="20"/>
          <w:lang w:val="sv-SE"/>
        </w:rPr>
        <w:t>Apabila ternyata tidak dapat diperoleh kesepakatan dalam musyawarah tersebut, maka kedua belah pihak setuju untuk menyerahkan penyelesaiannya melalui Pengadilan Negeri dimana berkedudukan kantor pusat Pihak Pertama.</w:t>
      </w:r>
    </w:p>
    <w:p w:rsidR="00246CF7" w:rsidRPr="00246CF7" w:rsidRDefault="00246CF7" w:rsidP="00246CF7">
      <w:pPr>
        <w:tabs>
          <w:tab w:val="left" w:pos="10065"/>
        </w:tabs>
        <w:jc w:val="both"/>
        <w:rPr>
          <w:rFonts w:ascii="Arial" w:hAnsi="Arial" w:cs="Arial"/>
          <w:sz w:val="20"/>
          <w:szCs w:val="20"/>
          <w:lang w:val="fi-FI"/>
        </w:rPr>
      </w:pPr>
    </w:p>
    <w:p w:rsidR="00246CF7" w:rsidRPr="00246CF7" w:rsidRDefault="00692E5E" w:rsidP="00246CF7">
      <w:pPr>
        <w:tabs>
          <w:tab w:val="left" w:pos="10065"/>
        </w:tabs>
        <w:jc w:val="both"/>
        <w:rPr>
          <w:rFonts w:ascii="Arial" w:hAnsi="Arial" w:cs="Arial"/>
          <w:sz w:val="20"/>
          <w:szCs w:val="20"/>
          <w:lang w:val="pt-BR"/>
        </w:rPr>
      </w:pPr>
      <w:r w:rsidRPr="00692E5E">
        <w:rPr>
          <w:rFonts w:ascii="Arial" w:hAnsi="Arial" w:cs="Arial"/>
          <w:noProof/>
          <w:sz w:val="20"/>
          <w:szCs w:val="20"/>
          <w:lang w:val="id-ID"/>
        </w:rPr>
        <w:lastRenderedPageBreak/>
        <w:pict>
          <v:shapetype id="_x0000_t202" coordsize="21600,21600" o:spt="202" path="m,l,21600r21600,l21600,xe">
            <v:stroke joinstyle="miter"/>
            <v:path gradientshapeok="t" o:connecttype="rect"/>
          </v:shapetype>
          <v:shape id="Text Box 2" o:spid="_x0000_s1026" type="#_x0000_t202" style="position:absolute;left:0;text-align:left;margin-left:1.05pt;margin-top:56.55pt;width:486.4pt;height:169.95pt;z-index:251659264;visibility:visible;mso-wrap-style:square;mso-width-percent:0;mso-height-percent:0;mso-wrap-distance-left:9pt;mso-wrap-distance-top:3.6pt;mso-wrap-distance-right:9pt;mso-wrap-distance-bottom:3.6pt;mso-position-horizontal-relative:text;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" stroked="f">
            <v:textbox>
              <w:txbxContent>
                <w:p w:rsidR="00611838" w:rsidRPr="00910155" w:rsidRDefault="00611838" w:rsidP="00596D29">
                  <w:pPr>
                    <w:spacing w:after="0" w:line="240" w:lineRule="auto"/>
                    <w:rPr>
                      <w:rFonts w:ascii="Arial" w:hAnsi="Arial" w:cs="Arial"/>
                      <w:sz w:val="20"/>
                      <w:lang w:val="id-ID"/>
                    </w:rPr>
                  </w:pPr>
                  <w:r w:rsidRPr="00910155">
                    <w:rPr>
                      <w:rFonts w:ascii="Arial" w:hAnsi="Arial" w:cs="Arial"/>
                      <w:sz w:val="20"/>
                      <w:lang w:val="id-ID"/>
                    </w:rPr>
                    <w:t>Pihak Pertama:</w:t>
                  </w:r>
                  <w:r w:rsidRPr="00910155">
                    <w:rPr>
                      <w:rFonts w:ascii="Arial" w:hAnsi="Arial" w:cs="Arial"/>
                      <w:sz w:val="20"/>
                      <w:lang w:val="id-ID"/>
                    </w:rPr>
                    <w:tab/>
                  </w:r>
                  <w:r w:rsidRPr="00910155">
                    <w:rPr>
                      <w:rFonts w:ascii="Arial" w:hAnsi="Arial" w:cs="Arial"/>
                      <w:sz w:val="20"/>
                      <w:lang w:val="id-ID"/>
                    </w:rPr>
                    <w:tab/>
                  </w:r>
                  <w:r w:rsidRPr="00910155">
                    <w:rPr>
                      <w:rFonts w:ascii="Arial" w:hAnsi="Arial" w:cs="Arial"/>
                      <w:sz w:val="20"/>
                      <w:lang w:val="id-ID"/>
                    </w:rPr>
                    <w:tab/>
                  </w:r>
                  <w:r w:rsidRPr="00910155">
                    <w:rPr>
                      <w:rFonts w:ascii="Arial" w:hAnsi="Arial" w:cs="Arial"/>
                      <w:sz w:val="20"/>
                      <w:lang w:val="id-ID"/>
                    </w:rPr>
                    <w:tab/>
                  </w:r>
                  <w:r w:rsidRPr="00910155">
                    <w:rPr>
                      <w:rFonts w:ascii="Arial" w:hAnsi="Arial" w:cs="Arial"/>
                      <w:sz w:val="20"/>
                      <w:lang w:val="id-ID"/>
                    </w:rPr>
                    <w:tab/>
                  </w:r>
                  <w:r w:rsidRPr="00910155">
                    <w:rPr>
                      <w:rFonts w:ascii="Arial" w:hAnsi="Arial" w:cs="Arial"/>
                      <w:sz w:val="20"/>
                      <w:lang w:val="id-ID"/>
                    </w:rPr>
                    <w:tab/>
                    <w:t>Pihak Kedua:</w:t>
                  </w:r>
                </w:p>
                <w:p w:rsidR="00611838" w:rsidRPr="00A34EEC" w:rsidRDefault="00611838" w:rsidP="00596D29">
                  <w:pPr>
                    <w:spacing w:after="0" w:line="240" w:lineRule="auto"/>
                    <w:rPr>
                      <w:rFonts w:ascii="Arial" w:hAnsi="Arial" w:cs="Arial"/>
                      <w:b/>
                      <w:sz w:val="20"/>
                    </w:rPr>
                  </w:pPr>
                  <w:r w:rsidRPr="00910155">
                    <w:rPr>
                      <w:rFonts w:ascii="Arial" w:hAnsi="Arial" w:cs="Arial"/>
                      <w:b/>
                      <w:sz w:val="20"/>
                      <w:lang w:val="id-ID"/>
                    </w:rPr>
                    <w:t>PT ASTRA INTERNATIONAL, TBK –</w:t>
                  </w:r>
                  <w:r w:rsidRPr="00910155">
                    <w:rPr>
                      <w:rFonts w:ascii="Arial" w:hAnsi="Arial" w:cs="Arial"/>
                      <w:b/>
                      <w:sz w:val="20"/>
                      <w:lang w:val="id-ID"/>
                    </w:rPr>
                    <w:tab/>
                  </w:r>
                  <w:r w:rsidRPr="00910155">
                    <w:rPr>
                      <w:rFonts w:ascii="Arial" w:hAnsi="Arial" w:cs="Arial"/>
                      <w:b/>
                      <w:sz w:val="20"/>
                      <w:lang w:val="id-ID"/>
                    </w:rPr>
                    <w:tab/>
                  </w:r>
                  <w:r w:rsidRPr="00910155">
                    <w:rPr>
                      <w:rFonts w:ascii="Arial" w:hAnsi="Arial" w:cs="Arial"/>
                      <w:b/>
                      <w:sz w:val="20"/>
                      <w:lang w:val="id-ID"/>
                    </w:rPr>
                    <w:tab/>
                  </w:r>
                  <w:r>
                    <w:rPr>
                      <w:rFonts w:ascii="Arial" w:hAnsi="Arial" w:cs="Arial"/>
                      <w:b/>
                      <w:sz w:val="20"/>
                    </w:rPr>
                    <w:t>ALMA MOTOR</w:t>
                  </w:r>
                </w:p>
                <w:p w:rsidR="00611838" w:rsidRPr="00910155" w:rsidRDefault="00611838" w:rsidP="00596D29">
                  <w:pPr>
                    <w:spacing w:after="0" w:line="240" w:lineRule="auto"/>
                    <w:rPr>
                      <w:rFonts w:ascii="Arial" w:hAnsi="Arial" w:cs="Arial"/>
                      <w:b/>
                      <w:sz w:val="20"/>
                      <w:lang w:val="id-ID"/>
                    </w:rPr>
                  </w:pPr>
                  <w:r w:rsidRPr="00910155">
                    <w:rPr>
                      <w:rFonts w:ascii="Arial" w:hAnsi="Arial" w:cs="Arial"/>
                      <w:b/>
                      <w:sz w:val="20"/>
                      <w:lang w:val="id-ID"/>
                    </w:rPr>
                    <w:t>HONDA SALES OPERATION</w:t>
                  </w:r>
                </w:p>
                <w:p w:rsidR="00611838" w:rsidRPr="00910155" w:rsidRDefault="00611838" w:rsidP="00596D29">
                  <w:pPr>
                    <w:spacing w:after="0" w:line="240" w:lineRule="auto"/>
                    <w:rPr>
                      <w:rFonts w:ascii="Arial" w:hAnsi="Arial" w:cs="Arial"/>
                      <w:b/>
                      <w:sz w:val="20"/>
                      <w:lang w:val="id-ID"/>
                    </w:rPr>
                  </w:pPr>
                </w:p>
                <w:p w:rsidR="00611838" w:rsidRPr="00910155" w:rsidRDefault="00611838" w:rsidP="00596D29">
                  <w:pPr>
                    <w:spacing w:after="0" w:line="240" w:lineRule="auto"/>
                    <w:rPr>
                      <w:rFonts w:ascii="Arial" w:hAnsi="Arial" w:cs="Arial"/>
                      <w:b/>
                      <w:sz w:val="20"/>
                      <w:lang w:val="id-ID"/>
                    </w:rPr>
                  </w:pPr>
                </w:p>
                <w:p w:rsidR="00611838" w:rsidRPr="00910155" w:rsidRDefault="00611838" w:rsidP="00596D29">
                  <w:pPr>
                    <w:spacing w:after="0" w:line="240" w:lineRule="auto"/>
                    <w:rPr>
                      <w:rFonts w:ascii="Arial" w:hAnsi="Arial" w:cs="Arial"/>
                      <w:b/>
                      <w:sz w:val="20"/>
                      <w:lang w:val="id-ID"/>
                    </w:rPr>
                  </w:pPr>
                </w:p>
                <w:p w:rsidR="00611838" w:rsidRPr="00910155" w:rsidRDefault="00611838" w:rsidP="00596D29">
                  <w:pPr>
                    <w:spacing w:after="0" w:line="240" w:lineRule="auto"/>
                    <w:rPr>
                      <w:rFonts w:ascii="Arial" w:hAnsi="Arial" w:cs="Arial"/>
                      <w:b/>
                      <w:sz w:val="20"/>
                      <w:lang w:val="id-ID"/>
                    </w:rPr>
                  </w:pPr>
                </w:p>
                <w:p w:rsidR="00611838" w:rsidRPr="00910155" w:rsidRDefault="00611838" w:rsidP="00596D29">
                  <w:pPr>
                    <w:spacing w:after="0" w:line="240" w:lineRule="auto"/>
                    <w:rPr>
                      <w:rFonts w:ascii="Arial" w:hAnsi="Arial" w:cs="Arial"/>
                      <w:b/>
                      <w:sz w:val="20"/>
                      <w:lang w:val="id-ID"/>
                    </w:rPr>
                  </w:pPr>
                </w:p>
                <w:p w:rsidR="00611838" w:rsidRPr="00910155" w:rsidRDefault="00611838" w:rsidP="00596D29">
                  <w:pPr>
                    <w:spacing w:after="0" w:line="240" w:lineRule="auto"/>
                    <w:rPr>
                      <w:rFonts w:ascii="Arial" w:hAnsi="Arial" w:cs="Arial"/>
                      <w:b/>
                      <w:sz w:val="20"/>
                      <w:lang w:val="id-ID"/>
                    </w:rPr>
                  </w:pPr>
                </w:p>
                <w:p w:rsidR="00611838" w:rsidRPr="00910155" w:rsidRDefault="00611838" w:rsidP="00596D29">
                  <w:pPr>
                    <w:spacing w:after="0" w:line="240" w:lineRule="auto"/>
                    <w:rPr>
                      <w:rFonts w:ascii="Arial" w:hAnsi="Arial" w:cs="Arial"/>
                      <w:b/>
                      <w:sz w:val="20"/>
                      <w:lang w:val="id-ID"/>
                    </w:rPr>
                  </w:pPr>
                </w:p>
                <w:p w:rsidR="00611838" w:rsidRPr="000E5D04" w:rsidRDefault="00611838" w:rsidP="00596D29">
                  <w:pPr>
                    <w:spacing w:after="0" w:line="240" w:lineRule="auto"/>
                    <w:rPr>
                      <w:rFonts w:ascii="Arial" w:hAnsi="Arial" w:cs="Arial"/>
                      <w:b/>
                      <w:sz w:val="20"/>
                      <w:u w:val="single"/>
                    </w:rPr>
                  </w:pPr>
                  <w:r w:rsidRPr="00910155">
                    <w:rPr>
                      <w:rFonts w:ascii="Arial" w:hAnsi="Arial" w:cs="Arial"/>
                      <w:b/>
                      <w:sz w:val="20"/>
                      <w:u w:val="single"/>
                      <w:lang w:val="id-ID"/>
                    </w:rPr>
                    <w:t>Octavianus Dwi P. P.</w:t>
                  </w:r>
                  <w:r w:rsidRPr="00910155">
                    <w:rPr>
                      <w:rFonts w:ascii="Arial" w:hAnsi="Arial" w:cs="Arial"/>
                      <w:b/>
                      <w:sz w:val="20"/>
                      <w:lang w:val="id-ID"/>
                    </w:rPr>
                    <w:tab/>
                  </w:r>
                  <w:r w:rsidRPr="00910155">
                    <w:rPr>
                      <w:rFonts w:ascii="Arial" w:hAnsi="Arial" w:cs="Arial"/>
                      <w:b/>
                      <w:sz w:val="20"/>
                      <w:lang w:val="id-ID"/>
                    </w:rPr>
                    <w:tab/>
                  </w:r>
                  <w:r w:rsidRPr="00910155">
                    <w:rPr>
                      <w:rFonts w:ascii="Arial" w:hAnsi="Arial" w:cs="Arial"/>
                      <w:b/>
                      <w:sz w:val="20"/>
                      <w:lang w:val="id-ID"/>
                    </w:rPr>
                    <w:tab/>
                  </w:r>
                  <w:r w:rsidRPr="00910155">
                    <w:rPr>
                      <w:rFonts w:ascii="Arial" w:hAnsi="Arial" w:cs="Arial"/>
                      <w:b/>
                      <w:sz w:val="20"/>
                      <w:lang w:val="id-ID"/>
                    </w:rPr>
                    <w:tab/>
                  </w:r>
                  <w:r w:rsidRPr="00910155">
                    <w:rPr>
                      <w:rFonts w:ascii="Arial" w:hAnsi="Arial" w:cs="Arial"/>
                      <w:b/>
                      <w:sz w:val="20"/>
                      <w:lang w:val="id-ID"/>
                    </w:rPr>
                    <w:tab/>
                  </w:r>
                  <w:r w:rsidRPr="00464EFB">
                    <w:rPr>
                      <w:rFonts w:ascii="Arial" w:hAnsi="Arial" w:cs="Arial"/>
                      <w:b/>
                      <w:sz w:val="20"/>
                      <w:u w:val="single"/>
                    </w:rPr>
                    <w:t>Alboin Sitompul</w:t>
                  </w:r>
                </w:p>
                <w:p w:rsidR="00611838" w:rsidRPr="00161E7F" w:rsidRDefault="00611838" w:rsidP="00596D29">
                  <w:pPr>
                    <w:spacing w:after="0" w:line="240" w:lineRule="auto"/>
                    <w:rPr>
                      <w:rFonts w:ascii="Arial" w:hAnsi="Arial" w:cs="Arial"/>
                      <w:sz w:val="20"/>
                    </w:rPr>
                  </w:pPr>
                  <w:r w:rsidRPr="00910155">
                    <w:rPr>
                      <w:rFonts w:ascii="Arial" w:hAnsi="Arial" w:cs="Arial"/>
                      <w:sz w:val="20"/>
                      <w:lang w:val="id-ID"/>
                    </w:rPr>
                    <w:t>Deputy Chief Executive</w:t>
                  </w:r>
                  <w:r w:rsidRPr="00910155">
                    <w:rPr>
                      <w:rFonts w:ascii="Arial" w:hAnsi="Arial" w:cs="Arial"/>
                      <w:sz w:val="20"/>
                      <w:lang w:val="id-ID"/>
                    </w:rPr>
                    <w:tab/>
                  </w:r>
                  <w:r w:rsidRPr="00910155">
                    <w:rPr>
                      <w:rFonts w:ascii="Arial" w:hAnsi="Arial" w:cs="Arial"/>
                      <w:sz w:val="20"/>
                      <w:lang w:val="id-ID"/>
                    </w:rPr>
                    <w:tab/>
                  </w:r>
                  <w:r w:rsidRPr="00910155">
                    <w:rPr>
                      <w:rFonts w:ascii="Arial" w:hAnsi="Arial" w:cs="Arial"/>
                      <w:sz w:val="20"/>
                      <w:lang w:val="id-ID"/>
                    </w:rPr>
                    <w:tab/>
                  </w:r>
                  <w:r w:rsidRPr="00910155">
                    <w:rPr>
                      <w:rFonts w:ascii="Arial" w:hAnsi="Arial" w:cs="Arial"/>
                      <w:sz w:val="20"/>
                      <w:lang w:val="id-ID"/>
                    </w:rPr>
                    <w:tab/>
                  </w:r>
                  <w:r w:rsidRPr="00910155">
                    <w:rPr>
                      <w:rFonts w:ascii="Arial" w:hAnsi="Arial" w:cs="Arial"/>
                      <w:sz w:val="20"/>
                      <w:lang w:val="id-ID"/>
                    </w:rPr>
                    <w:tab/>
                  </w:r>
                  <w:r>
                    <w:rPr>
                      <w:rFonts w:ascii="Arial" w:hAnsi="Arial" w:cs="Arial"/>
                      <w:sz w:val="20"/>
                    </w:rPr>
                    <w:t>Pemilik/Penanggung Jawab</w:t>
                  </w:r>
                </w:p>
              </w:txbxContent>
            </v:textbox>
            <w10:wrap type="square"/>
          </v:shape>
        </w:pict>
      </w:r>
      <w:r w:rsidR="00246CF7" w:rsidRPr="00246CF7">
        <w:rPr>
          <w:rFonts w:ascii="Arial" w:hAnsi="Arial" w:cs="Arial"/>
          <w:sz w:val="20"/>
          <w:szCs w:val="20"/>
          <w:lang w:val="fi-FI"/>
        </w:rPr>
        <w:t xml:space="preserve">Demikian surat </w:t>
      </w:r>
      <w:r w:rsidR="00596D29">
        <w:rPr>
          <w:rFonts w:ascii="Arial" w:hAnsi="Arial" w:cs="Arial"/>
          <w:sz w:val="20"/>
          <w:szCs w:val="20"/>
          <w:lang w:val="id-ID"/>
        </w:rPr>
        <w:t>P</w:t>
      </w:r>
      <w:r w:rsidR="00246CF7" w:rsidRPr="00246CF7">
        <w:rPr>
          <w:rFonts w:ascii="Arial" w:hAnsi="Arial" w:cs="Arial"/>
          <w:sz w:val="20"/>
          <w:szCs w:val="20"/>
          <w:lang w:val="fi-FI"/>
        </w:rPr>
        <w:t xml:space="preserve">erjanjian ini dibuat dalam rangkap dua, masing-masing mempunyai kekuatan hukum yang sama sebagai lembar asli. </w:t>
      </w:r>
      <w:r w:rsidR="00246CF7" w:rsidRPr="00246CF7">
        <w:rPr>
          <w:rFonts w:ascii="Arial" w:hAnsi="Arial" w:cs="Arial"/>
          <w:sz w:val="20"/>
          <w:szCs w:val="20"/>
          <w:lang w:val="pt-BR"/>
        </w:rPr>
        <w:t xml:space="preserve">Lembar asli pertama dipegang oleh Pihak Pertama dan lembar asli kedua </w:t>
      </w:r>
      <w:r w:rsidR="0047119D" w:rsidRPr="00246CF7">
        <w:rPr>
          <w:rFonts w:ascii="Arial" w:hAnsi="Arial" w:cs="Arial"/>
          <w:sz w:val="20"/>
          <w:szCs w:val="20"/>
          <w:lang w:val="pt-BR"/>
        </w:rPr>
        <w:t>dipegang oleh Pihak Kedua.</w:t>
      </w:r>
    </w:p>
    <w:p w:rsidR="00246CF7" w:rsidRPr="00246CF7" w:rsidRDefault="00246CF7" w:rsidP="00246CF7">
      <w:pPr>
        <w:tabs>
          <w:tab w:val="left" w:pos="10065"/>
        </w:tabs>
        <w:jc w:val="both"/>
        <w:rPr>
          <w:rFonts w:ascii="Arial" w:hAnsi="Arial" w:cs="Arial"/>
          <w:sz w:val="20"/>
          <w:szCs w:val="20"/>
          <w:lang w:val="pt-BR"/>
        </w:rPr>
      </w:pPr>
    </w:p>
    <w:p w:rsidR="00246CF7" w:rsidRPr="00246CF7" w:rsidRDefault="00246CF7" w:rsidP="00246CF7">
      <w:pPr>
        <w:tabs>
          <w:tab w:val="left" w:pos="10065"/>
        </w:tabs>
        <w:rPr>
          <w:rFonts w:ascii="Arial" w:hAnsi="Arial" w:cs="Arial"/>
          <w:sz w:val="20"/>
          <w:szCs w:val="20"/>
          <w:lang w:val="id-ID"/>
        </w:rPr>
      </w:pPr>
    </w:p>
    <w:p w:rsidR="00246CF7" w:rsidRPr="00246CF7" w:rsidRDefault="00246CF7" w:rsidP="00246CF7">
      <w:pPr>
        <w:tabs>
          <w:tab w:val="left" w:pos="10065"/>
        </w:tabs>
        <w:rPr>
          <w:rFonts w:ascii="Arial" w:hAnsi="Arial" w:cs="Arial"/>
          <w:sz w:val="20"/>
          <w:szCs w:val="20"/>
          <w:lang w:val="de-DE"/>
        </w:rPr>
      </w:pPr>
    </w:p>
    <w:p w:rsidR="00246CF7" w:rsidRDefault="00246CF7" w:rsidP="00246CF7">
      <w:pPr>
        <w:jc w:val="center"/>
        <w:rPr>
          <w:rFonts w:ascii="Japanese Gothic" w:eastAsia="Japanese Gothic" w:hAnsi="Japanese Gothic" w:cs="Japanese Gothic"/>
          <w:b/>
          <w:sz w:val="20"/>
          <w:szCs w:val="20"/>
          <w:lang w:val="id-ID"/>
        </w:rPr>
      </w:pPr>
    </w:p>
    <w:p w:rsidR="00BC7E12" w:rsidRDefault="00BC7E12" w:rsidP="00246CF7">
      <w:pPr>
        <w:jc w:val="center"/>
        <w:rPr>
          <w:rFonts w:ascii="Japanese Gothic" w:eastAsia="Japanese Gothic" w:hAnsi="Japanese Gothic" w:cs="Japanese Gothic"/>
          <w:b/>
          <w:sz w:val="20"/>
          <w:szCs w:val="20"/>
          <w:lang w:val="id-ID"/>
        </w:rPr>
      </w:pPr>
    </w:p>
    <w:p w:rsidR="00910155" w:rsidRDefault="00910155" w:rsidP="00246CF7">
      <w:pPr>
        <w:jc w:val="center"/>
        <w:rPr>
          <w:rFonts w:ascii="Japanese Gothic" w:eastAsia="Japanese Gothic" w:hAnsi="Japanese Gothic" w:cs="Japanese Gothic"/>
          <w:b/>
          <w:sz w:val="20"/>
          <w:szCs w:val="20"/>
          <w:lang w:val="id-ID"/>
        </w:rPr>
      </w:pPr>
    </w:p>
    <w:p w:rsidR="00910155" w:rsidRDefault="00910155" w:rsidP="00246CF7">
      <w:pPr>
        <w:jc w:val="center"/>
        <w:rPr>
          <w:rFonts w:ascii="Japanese Gothic" w:eastAsia="Japanese Gothic" w:hAnsi="Japanese Gothic" w:cs="Japanese Gothic"/>
          <w:b/>
          <w:sz w:val="20"/>
          <w:szCs w:val="20"/>
          <w:lang w:val="id-ID"/>
        </w:rPr>
      </w:pPr>
    </w:p>
    <w:p w:rsidR="00910155" w:rsidRDefault="00910155" w:rsidP="00246CF7">
      <w:pPr>
        <w:jc w:val="center"/>
        <w:rPr>
          <w:rFonts w:ascii="Japanese Gothic" w:eastAsia="Japanese Gothic" w:hAnsi="Japanese Gothic" w:cs="Japanese Gothic"/>
          <w:b/>
          <w:sz w:val="20"/>
          <w:szCs w:val="20"/>
          <w:lang w:val="id-ID"/>
        </w:rPr>
      </w:pPr>
    </w:p>
    <w:p w:rsidR="00910155" w:rsidRDefault="00910155" w:rsidP="00246CF7">
      <w:pPr>
        <w:jc w:val="center"/>
        <w:rPr>
          <w:rFonts w:ascii="Japanese Gothic" w:eastAsia="Japanese Gothic" w:hAnsi="Japanese Gothic" w:cs="Japanese Gothic"/>
          <w:b/>
          <w:sz w:val="20"/>
          <w:szCs w:val="20"/>
          <w:lang w:val="id-ID"/>
        </w:rPr>
      </w:pPr>
    </w:p>
    <w:p w:rsidR="00910155" w:rsidRDefault="00910155" w:rsidP="00246CF7">
      <w:pPr>
        <w:jc w:val="center"/>
        <w:rPr>
          <w:rFonts w:ascii="Japanese Gothic" w:eastAsia="Japanese Gothic" w:hAnsi="Japanese Gothic" w:cs="Japanese Gothic"/>
          <w:b/>
          <w:sz w:val="20"/>
          <w:szCs w:val="20"/>
          <w:lang w:val="id-ID"/>
        </w:rPr>
      </w:pPr>
    </w:p>
    <w:p w:rsidR="00910155" w:rsidRDefault="00910155" w:rsidP="00246CF7">
      <w:pPr>
        <w:jc w:val="center"/>
        <w:rPr>
          <w:rFonts w:ascii="Japanese Gothic" w:eastAsia="Japanese Gothic" w:hAnsi="Japanese Gothic" w:cs="Japanese Gothic"/>
          <w:b/>
          <w:sz w:val="20"/>
          <w:szCs w:val="20"/>
          <w:lang w:val="id-ID"/>
        </w:rPr>
      </w:pPr>
    </w:p>
    <w:p w:rsidR="00910155" w:rsidRDefault="00910155" w:rsidP="00246CF7">
      <w:pPr>
        <w:jc w:val="center"/>
        <w:rPr>
          <w:rFonts w:ascii="Japanese Gothic" w:eastAsia="Japanese Gothic" w:hAnsi="Japanese Gothic" w:cs="Japanese Gothic"/>
          <w:b/>
          <w:sz w:val="20"/>
          <w:szCs w:val="20"/>
          <w:lang w:val="id-ID"/>
        </w:rPr>
      </w:pPr>
    </w:p>
    <w:p w:rsidR="00910155" w:rsidRDefault="00910155" w:rsidP="00246CF7">
      <w:pPr>
        <w:jc w:val="center"/>
        <w:rPr>
          <w:rFonts w:ascii="Japanese Gothic" w:eastAsia="Japanese Gothic" w:hAnsi="Japanese Gothic" w:cs="Japanese Gothic"/>
          <w:b/>
          <w:sz w:val="20"/>
          <w:szCs w:val="20"/>
          <w:lang w:val="id-ID"/>
        </w:rPr>
      </w:pPr>
    </w:p>
    <w:p w:rsidR="00910155" w:rsidRDefault="00910155" w:rsidP="00246CF7">
      <w:pPr>
        <w:jc w:val="center"/>
        <w:rPr>
          <w:rFonts w:ascii="Japanese Gothic" w:eastAsia="Japanese Gothic" w:hAnsi="Japanese Gothic" w:cs="Japanese Gothic"/>
          <w:b/>
          <w:sz w:val="20"/>
          <w:szCs w:val="20"/>
          <w:lang w:val="id-ID"/>
        </w:rPr>
      </w:pPr>
    </w:p>
    <w:p w:rsidR="00910155" w:rsidRDefault="00910155" w:rsidP="00246CF7">
      <w:pPr>
        <w:jc w:val="center"/>
        <w:rPr>
          <w:rFonts w:ascii="Japanese Gothic" w:eastAsia="Japanese Gothic" w:hAnsi="Japanese Gothic" w:cs="Japanese Gothic"/>
          <w:b/>
          <w:sz w:val="20"/>
          <w:szCs w:val="20"/>
          <w:lang w:val="id-ID"/>
        </w:rPr>
      </w:pPr>
    </w:p>
    <w:p w:rsidR="00910155" w:rsidRDefault="00910155" w:rsidP="00246CF7">
      <w:pPr>
        <w:jc w:val="center"/>
        <w:rPr>
          <w:rFonts w:ascii="Japanese Gothic" w:eastAsia="Japanese Gothic" w:hAnsi="Japanese Gothic" w:cs="Japanese Gothic"/>
          <w:b/>
          <w:sz w:val="20"/>
          <w:szCs w:val="20"/>
          <w:lang w:val="id-ID"/>
        </w:rPr>
      </w:pPr>
    </w:p>
    <w:p w:rsidR="00910155" w:rsidRDefault="00910155" w:rsidP="00246CF7">
      <w:pPr>
        <w:jc w:val="center"/>
        <w:rPr>
          <w:rFonts w:ascii="Japanese Gothic" w:eastAsia="Japanese Gothic" w:hAnsi="Japanese Gothic" w:cs="Japanese Gothic"/>
          <w:b/>
          <w:sz w:val="20"/>
          <w:szCs w:val="20"/>
          <w:lang w:val="id-ID"/>
        </w:rPr>
      </w:pPr>
    </w:p>
    <w:p w:rsidR="00910155" w:rsidRDefault="00910155" w:rsidP="00246CF7">
      <w:pPr>
        <w:jc w:val="center"/>
        <w:rPr>
          <w:rFonts w:ascii="Japanese Gothic" w:eastAsia="Japanese Gothic" w:hAnsi="Japanese Gothic" w:cs="Japanese Gothic"/>
          <w:b/>
          <w:sz w:val="20"/>
          <w:szCs w:val="20"/>
          <w:lang w:val="id-ID"/>
        </w:rPr>
      </w:pPr>
    </w:p>
    <w:p w:rsidR="00910155" w:rsidRPr="00246CF7" w:rsidRDefault="00910155" w:rsidP="00246CF7">
      <w:pPr>
        <w:jc w:val="center"/>
        <w:rPr>
          <w:rFonts w:ascii="Japanese Gothic" w:eastAsia="Japanese Gothic" w:hAnsi="Japanese Gothic" w:cs="Japanese Gothic"/>
          <w:b/>
          <w:sz w:val="20"/>
          <w:szCs w:val="20"/>
          <w:lang w:val="id-ID"/>
        </w:rPr>
      </w:pPr>
    </w:p>
    <w:p w:rsidR="00246CF7" w:rsidRPr="00A75081" w:rsidRDefault="00246CF7" w:rsidP="00246CF7">
      <w:pPr>
        <w:spacing w:after="0" w:line="240" w:lineRule="auto"/>
        <w:jc w:val="center"/>
        <w:rPr>
          <w:rFonts w:ascii="Japanese Gothic" w:eastAsia="Japanese Gothic" w:hAnsi="Japanese Gothic" w:cs="Japanese Gothic"/>
          <w:b/>
          <w:sz w:val="24"/>
          <w:szCs w:val="20"/>
        </w:rPr>
      </w:pPr>
      <w:r w:rsidRPr="00A75081">
        <w:rPr>
          <w:rFonts w:ascii="Japanese Gothic" w:eastAsia="Japanese Gothic" w:hAnsi="Japanese Gothic" w:cs="Japanese Gothic"/>
          <w:b/>
          <w:sz w:val="24"/>
          <w:szCs w:val="20"/>
        </w:rPr>
        <w:lastRenderedPageBreak/>
        <w:t>Lampiran</w:t>
      </w:r>
    </w:p>
    <w:p w:rsidR="00246CF7" w:rsidRPr="00BF5B90" w:rsidRDefault="00246CF7" w:rsidP="00246CF7">
      <w:pPr>
        <w:spacing w:after="0" w:line="240" w:lineRule="auto"/>
        <w:jc w:val="center"/>
        <w:rPr>
          <w:rFonts w:ascii="Japanese Gothic" w:eastAsia="Japanese Gothic" w:hAnsi="Japanese Gothic" w:cs="Japanese Gothic"/>
          <w:b/>
          <w:sz w:val="24"/>
          <w:szCs w:val="20"/>
          <w:lang w:val="id-ID"/>
        </w:rPr>
      </w:pPr>
      <w:r w:rsidRPr="00A75081">
        <w:rPr>
          <w:rFonts w:ascii="Japanese Gothic" w:eastAsia="Japanese Gothic" w:hAnsi="Japanese Gothic" w:cs="Japanese Gothic"/>
          <w:b/>
          <w:sz w:val="24"/>
          <w:szCs w:val="20"/>
        </w:rPr>
        <w:t xml:space="preserve">FORM PENGANGKATAN </w:t>
      </w:r>
      <w:bookmarkStart w:id="1" w:name="_GoBack"/>
      <w:bookmarkEnd w:id="1"/>
      <w:r w:rsidR="00BF5B90">
        <w:rPr>
          <w:rFonts w:ascii="Japanese Gothic" w:eastAsia="Japanese Gothic" w:hAnsi="Japanese Gothic" w:cs="Japanese Gothic"/>
          <w:b/>
          <w:sz w:val="24"/>
          <w:szCs w:val="20"/>
          <w:lang w:val="id-ID"/>
        </w:rPr>
        <w:t>H3</w:t>
      </w:r>
    </w:p>
    <w:p w:rsidR="00246CF7" w:rsidRPr="00246CF7" w:rsidRDefault="00246CF7" w:rsidP="00246CF7">
      <w:pPr>
        <w:jc w:val="center"/>
        <w:rPr>
          <w:rFonts w:ascii="Japanese Gothic" w:eastAsia="Japanese Gothic" w:hAnsi="Japanese Gothic" w:cs="Japanese Gothic"/>
          <w:sz w:val="20"/>
          <w:szCs w:val="20"/>
        </w:rPr>
      </w:pPr>
    </w:p>
    <w:p w:rsidR="00246CF7" w:rsidRPr="00246CF7" w:rsidRDefault="00246CF7" w:rsidP="00246CF7">
      <w:pPr>
        <w:jc w:val="center"/>
        <w:rPr>
          <w:rFonts w:ascii="Japanese Gothic" w:eastAsia="Japanese Gothic" w:hAnsi="Japanese Gothic" w:cs="Japanese Gothic"/>
          <w:sz w:val="20"/>
          <w:szCs w:val="20"/>
        </w:rPr>
      </w:pPr>
    </w:p>
    <w:p w:rsidR="00246CF7" w:rsidRPr="00246CF7" w:rsidRDefault="00246CF7" w:rsidP="00E76829">
      <w:pPr>
        <w:numPr>
          <w:ilvl w:val="0"/>
          <w:numId w:val="25"/>
        </w:numPr>
        <w:tabs>
          <w:tab w:val="left" w:pos="3600"/>
        </w:tabs>
        <w:spacing w:after="0" w:line="360" w:lineRule="auto"/>
        <w:rPr>
          <w:rFonts w:ascii="Arial" w:eastAsia="Japanese Gothic" w:hAnsi="Arial" w:cs="Arial"/>
          <w:sz w:val="20"/>
          <w:szCs w:val="20"/>
        </w:rPr>
      </w:pPr>
      <w:r w:rsidRPr="00246CF7">
        <w:rPr>
          <w:rFonts w:ascii="Arial" w:eastAsia="Japanese Gothic" w:hAnsi="Arial" w:cs="Arial"/>
          <w:sz w:val="20"/>
          <w:szCs w:val="20"/>
        </w:rPr>
        <w:t>Main Dealer</w:t>
      </w:r>
      <w:r w:rsidRPr="00246CF7">
        <w:rPr>
          <w:rFonts w:ascii="Arial" w:eastAsia="Japanese Gothic" w:hAnsi="Arial" w:cs="Arial"/>
          <w:sz w:val="20"/>
          <w:szCs w:val="20"/>
        </w:rPr>
        <w:tab/>
        <w:t>:</w:t>
      </w:r>
      <w:r w:rsidR="00C53CCF">
        <w:rPr>
          <w:rFonts w:ascii="Arial" w:eastAsia="Japanese Gothic" w:hAnsi="Arial" w:cs="Arial"/>
          <w:sz w:val="20"/>
          <w:szCs w:val="20"/>
          <w:lang w:val="id-ID"/>
        </w:rPr>
        <w:t xml:space="preserve"> PT Astra International, Tbk – Honda Sales Operation</w:t>
      </w:r>
    </w:p>
    <w:p w:rsidR="005C3A0C" w:rsidRDefault="00246CF7" w:rsidP="00E76829">
      <w:pPr>
        <w:numPr>
          <w:ilvl w:val="0"/>
          <w:numId w:val="25"/>
        </w:numPr>
        <w:tabs>
          <w:tab w:val="left" w:pos="3600"/>
        </w:tabs>
        <w:spacing w:after="0" w:line="360" w:lineRule="auto"/>
        <w:rPr>
          <w:rFonts w:ascii="Arial" w:eastAsia="Japanese Gothic" w:hAnsi="Arial" w:cs="Arial"/>
          <w:sz w:val="20"/>
          <w:szCs w:val="20"/>
        </w:rPr>
      </w:pPr>
      <w:r w:rsidRPr="005C3A0C">
        <w:rPr>
          <w:rFonts w:ascii="Arial" w:eastAsia="Japanese Gothic" w:hAnsi="Arial" w:cs="Arial"/>
          <w:sz w:val="20"/>
          <w:szCs w:val="20"/>
        </w:rPr>
        <w:t>Nama Dealer</w:t>
      </w:r>
      <w:r w:rsidRPr="005C3A0C">
        <w:rPr>
          <w:rFonts w:ascii="Arial" w:eastAsia="Japanese Gothic" w:hAnsi="Arial" w:cs="Arial"/>
          <w:sz w:val="20"/>
          <w:szCs w:val="20"/>
        </w:rPr>
        <w:tab/>
        <w:t>:</w:t>
      </w:r>
      <w:r w:rsidR="00B83A8B" w:rsidRPr="005C3A0C">
        <w:rPr>
          <w:rFonts w:ascii="Arial" w:eastAsia="Japanese Gothic" w:hAnsi="Arial" w:cs="Arial"/>
          <w:sz w:val="20"/>
          <w:szCs w:val="20"/>
        </w:rPr>
        <w:t xml:space="preserve"> </w:t>
      </w:r>
      <w:r w:rsidR="00464EFB">
        <w:rPr>
          <w:rFonts w:ascii="Arial" w:eastAsia="Japanese Gothic" w:hAnsi="Arial" w:cs="Arial"/>
          <w:sz w:val="20"/>
          <w:szCs w:val="20"/>
        </w:rPr>
        <w:t>Alma</w:t>
      </w:r>
      <w:r w:rsidR="00AD0E3D">
        <w:rPr>
          <w:rFonts w:ascii="Arial" w:eastAsia="Japanese Gothic" w:hAnsi="Arial" w:cs="Arial"/>
          <w:sz w:val="20"/>
          <w:szCs w:val="20"/>
        </w:rPr>
        <w:t xml:space="preserve"> Motor</w:t>
      </w:r>
    </w:p>
    <w:p w:rsidR="00246CF7" w:rsidRPr="005C3A0C" w:rsidRDefault="00246CF7" w:rsidP="00E76829">
      <w:pPr>
        <w:numPr>
          <w:ilvl w:val="0"/>
          <w:numId w:val="25"/>
        </w:numPr>
        <w:tabs>
          <w:tab w:val="left" w:pos="3600"/>
        </w:tabs>
        <w:spacing w:after="0" w:line="360" w:lineRule="auto"/>
        <w:rPr>
          <w:rFonts w:ascii="Arial" w:eastAsia="Japanese Gothic" w:hAnsi="Arial" w:cs="Arial"/>
          <w:sz w:val="20"/>
          <w:szCs w:val="20"/>
        </w:rPr>
      </w:pPr>
      <w:r w:rsidRPr="005C3A0C">
        <w:rPr>
          <w:rFonts w:ascii="Arial" w:eastAsia="Japanese Gothic" w:hAnsi="Arial" w:cs="Arial"/>
          <w:sz w:val="20"/>
          <w:szCs w:val="20"/>
        </w:rPr>
        <w:t>Channel</w:t>
      </w:r>
      <w:r w:rsidRPr="005C3A0C">
        <w:rPr>
          <w:rFonts w:ascii="Arial" w:eastAsia="Japanese Gothic" w:hAnsi="Arial" w:cs="Arial"/>
          <w:sz w:val="20"/>
          <w:szCs w:val="20"/>
        </w:rPr>
        <w:tab/>
        <w:t>:</w:t>
      </w:r>
      <w:r w:rsidR="00894ED9" w:rsidRPr="005C3A0C">
        <w:rPr>
          <w:rFonts w:ascii="Arial" w:eastAsia="Japanese Gothic" w:hAnsi="Arial" w:cs="Arial"/>
          <w:sz w:val="20"/>
          <w:szCs w:val="20"/>
          <w:lang w:val="id-ID"/>
        </w:rPr>
        <w:t xml:space="preserve"> H3</w:t>
      </w:r>
    </w:p>
    <w:p w:rsidR="000E5D04" w:rsidRDefault="00246CF7" w:rsidP="00E76829">
      <w:pPr>
        <w:numPr>
          <w:ilvl w:val="0"/>
          <w:numId w:val="25"/>
        </w:numPr>
        <w:tabs>
          <w:tab w:val="left" w:pos="3600"/>
        </w:tabs>
        <w:spacing w:after="0" w:line="360" w:lineRule="auto"/>
        <w:rPr>
          <w:rFonts w:ascii="Arial" w:eastAsia="Japanese Gothic" w:hAnsi="Arial" w:cs="Arial"/>
          <w:sz w:val="20"/>
          <w:szCs w:val="20"/>
        </w:rPr>
      </w:pPr>
      <w:r w:rsidRPr="000E5D04">
        <w:rPr>
          <w:rFonts w:ascii="Arial" w:eastAsia="Japanese Gothic" w:hAnsi="Arial" w:cs="Arial"/>
          <w:sz w:val="20"/>
          <w:szCs w:val="20"/>
        </w:rPr>
        <w:t>Owner/Pemilik</w:t>
      </w:r>
      <w:r w:rsidRPr="000E5D04">
        <w:rPr>
          <w:rFonts w:ascii="Arial" w:eastAsia="Japanese Gothic" w:hAnsi="Arial" w:cs="Arial"/>
          <w:sz w:val="20"/>
          <w:szCs w:val="20"/>
        </w:rPr>
        <w:tab/>
        <w:t>:</w:t>
      </w:r>
      <w:r w:rsidR="00161E7F" w:rsidRPr="000E5D04">
        <w:rPr>
          <w:rFonts w:ascii="Arial" w:eastAsia="Japanese Gothic" w:hAnsi="Arial" w:cs="Arial"/>
          <w:sz w:val="20"/>
          <w:szCs w:val="20"/>
        </w:rPr>
        <w:t xml:space="preserve"> </w:t>
      </w:r>
      <w:r w:rsidR="00464EFB" w:rsidRPr="00464EFB">
        <w:rPr>
          <w:rFonts w:ascii="Arial" w:eastAsia="Japanese Gothic" w:hAnsi="Arial" w:cs="Arial"/>
          <w:sz w:val="20"/>
          <w:szCs w:val="20"/>
        </w:rPr>
        <w:t>Alboin Sitompul</w:t>
      </w:r>
    </w:p>
    <w:p w:rsidR="00246CF7" w:rsidRPr="000E5D04" w:rsidRDefault="00246CF7" w:rsidP="00E76829">
      <w:pPr>
        <w:numPr>
          <w:ilvl w:val="0"/>
          <w:numId w:val="25"/>
        </w:numPr>
        <w:tabs>
          <w:tab w:val="left" w:pos="3600"/>
        </w:tabs>
        <w:spacing w:after="0" w:line="360" w:lineRule="auto"/>
        <w:rPr>
          <w:rFonts w:ascii="Arial" w:eastAsia="Japanese Gothic" w:hAnsi="Arial" w:cs="Arial"/>
          <w:sz w:val="20"/>
          <w:szCs w:val="20"/>
        </w:rPr>
      </w:pPr>
      <w:r w:rsidRPr="000E5D04">
        <w:rPr>
          <w:rFonts w:ascii="Arial" w:eastAsia="Japanese Gothic" w:hAnsi="Arial" w:cs="Arial"/>
          <w:sz w:val="20"/>
          <w:szCs w:val="20"/>
        </w:rPr>
        <w:t>Penanggung  Jawab</w:t>
      </w:r>
      <w:r w:rsidRPr="000E5D04">
        <w:rPr>
          <w:rFonts w:ascii="Arial" w:eastAsia="Japanese Gothic" w:hAnsi="Arial" w:cs="Arial"/>
          <w:sz w:val="20"/>
          <w:szCs w:val="20"/>
        </w:rPr>
        <w:tab/>
        <w:t>:</w:t>
      </w:r>
      <w:r w:rsidR="00161E7F" w:rsidRPr="000E5D04">
        <w:rPr>
          <w:rFonts w:ascii="Arial" w:eastAsia="Japanese Gothic" w:hAnsi="Arial" w:cs="Arial"/>
          <w:sz w:val="20"/>
          <w:szCs w:val="20"/>
        </w:rPr>
        <w:t xml:space="preserve"> </w:t>
      </w:r>
      <w:r w:rsidR="00464EFB" w:rsidRPr="00464EFB">
        <w:rPr>
          <w:rFonts w:ascii="Arial" w:eastAsia="Japanese Gothic" w:hAnsi="Arial" w:cs="Arial"/>
          <w:sz w:val="20"/>
          <w:szCs w:val="20"/>
        </w:rPr>
        <w:t>Alboin Sitompul</w:t>
      </w:r>
    </w:p>
    <w:p w:rsidR="00ED5A85" w:rsidRDefault="00246CF7" w:rsidP="00E76829">
      <w:pPr>
        <w:numPr>
          <w:ilvl w:val="0"/>
          <w:numId w:val="25"/>
        </w:numPr>
        <w:tabs>
          <w:tab w:val="left" w:pos="3600"/>
        </w:tabs>
        <w:spacing w:after="0" w:line="360" w:lineRule="auto"/>
        <w:rPr>
          <w:rFonts w:ascii="Arial" w:eastAsia="Japanese Gothic" w:hAnsi="Arial" w:cs="Arial"/>
          <w:sz w:val="20"/>
          <w:szCs w:val="20"/>
        </w:rPr>
      </w:pPr>
      <w:r w:rsidRPr="00ED5A85">
        <w:rPr>
          <w:rFonts w:ascii="Arial" w:eastAsia="Japanese Gothic" w:hAnsi="Arial" w:cs="Arial"/>
          <w:sz w:val="20"/>
          <w:szCs w:val="20"/>
        </w:rPr>
        <w:t>Alamat dealer</w:t>
      </w:r>
      <w:r w:rsidRPr="00ED5A85">
        <w:rPr>
          <w:rFonts w:ascii="Arial" w:eastAsia="Japanese Gothic" w:hAnsi="Arial" w:cs="Arial"/>
          <w:sz w:val="20"/>
          <w:szCs w:val="20"/>
        </w:rPr>
        <w:tab/>
        <w:t>:</w:t>
      </w:r>
      <w:r w:rsidR="00161E7F" w:rsidRPr="00ED5A85">
        <w:rPr>
          <w:rFonts w:ascii="Arial" w:eastAsia="Japanese Gothic" w:hAnsi="Arial" w:cs="Arial"/>
          <w:sz w:val="20"/>
          <w:szCs w:val="20"/>
        </w:rPr>
        <w:t xml:space="preserve"> </w:t>
      </w:r>
      <w:r w:rsidR="00464EFB" w:rsidRPr="00464EFB">
        <w:rPr>
          <w:rFonts w:ascii="Arial" w:eastAsia="Japanese Gothic" w:hAnsi="Arial" w:cs="Arial"/>
          <w:sz w:val="20"/>
          <w:szCs w:val="20"/>
        </w:rPr>
        <w:t>Jl. Letnan Tukiran</w:t>
      </w:r>
    </w:p>
    <w:p w:rsidR="00246CF7" w:rsidRPr="00ED5A85" w:rsidRDefault="00246CF7" w:rsidP="00E76829">
      <w:pPr>
        <w:numPr>
          <w:ilvl w:val="0"/>
          <w:numId w:val="25"/>
        </w:numPr>
        <w:tabs>
          <w:tab w:val="left" w:pos="3600"/>
        </w:tabs>
        <w:spacing w:after="0" w:line="360" w:lineRule="auto"/>
        <w:rPr>
          <w:rFonts w:ascii="Arial" w:eastAsia="Japanese Gothic" w:hAnsi="Arial" w:cs="Arial"/>
          <w:sz w:val="20"/>
          <w:szCs w:val="20"/>
        </w:rPr>
      </w:pPr>
      <w:r w:rsidRPr="00ED5A85">
        <w:rPr>
          <w:rFonts w:ascii="Arial" w:eastAsia="Japanese Gothic" w:hAnsi="Arial" w:cs="Arial"/>
          <w:sz w:val="20"/>
          <w:szCs w:val="20"/>
        </w:rPr>
        <w:t>Kota</w:t>
      </w:r>
      <w:r w:rsidRPr="00ED5A85">
        <w:rPr>
          <w:rFonts w:ascii="Arial" w:eastAsia="Japanese Gothic" w:hAnsi="Arial" w:cs="Arial"/>
          <w:sz w:val="20"/>
          <w:szCs w:val="20"/>
        </w:rPr>
        <w:tab/>
        <w:t>:</w:t>
      </w:r>
      <w:r w:rsidR="00EC1010" w:rsidRPr="00ED5A85">
        <w:rPr>
          <w:rFonts w:ascii="Arial" w:eastAsia="Japanese Gothic" w:hAnsi="Arial" w:cs="Arial"/>
          <w:sz w:val="20"/>
          <w:szCs w:val="20"/>
        </w:rPr>
        <w:t xml:space="preserve"> </w:t>
      </w:r>
      <w:r w:rsidR="00464EFB">
        <w:rPr>
          <w:rFonts w:ascii="Arial" w:eastAsia="Japanese Gothic" w:hAnsi="Arial" w:cs="Arial"/>
          <w:sz w:val="20"/>
          <w:szCs w:val="20"/>
        </w:rPr>
        <w:t>Manna</w:t>
      </w:r>
    </w:p>
    <w:p w:rsidR="00246CF7" w:rsidRPr="00246CF7" w:rsidRDefault="00246CF7" w:rsidP="00E76829">
      <w:pPr>
        <w:numPr>
          <w:ilvl w:val="0"/>
          <w:numId w:val="25"/>
        </w:numPr>
        <w:tabs>
          <w:tab w:val="left" w:pos="3600"/>
        </w:tabs>
        <w:spacing w:after="0" w:line="360" w:lineRule="auto"/>
        <w:rPr>
          <w:rFonts w:ascii="Arial" w:eastAsia="Japanese Gothic" w:hAnsi="Arial" w:cs="Arial"/>
          <w:sz w:val="20"/>
          <w:szCs w:val="20"/>
        </w:rPr>
      </w:pPr>
      <w:r w:rsidRPr="00246CF7">
        <w:rPr>
          <w:rFonts w:ascii="Arial" w:eastAsia="Japanese Gothic" w:hAnsi="Arial" w:cs="Arial"/>
          <w:sz w:val="20"/>
          <w:szCs w:val="20"/>
        </w:rPr>
        <w:t>Kabupaten/Kotamadya</w:t>
      </w:r>
      <w:r w:rsidRPr="00246CF7">
        <w:rPr>
          <w:rFonts w:ascii="Arial" w:eastAsia="Japanese Gothic" w:hAnsi="Arial" w:cs="Arial"/>
          <w:sz w:val="20"/>
          <w:szCs w:val="20"/>
        </w:rPr>
        <w:tab/>
        <w:t>:</w:t>
      </w:r>
      <w:r w:rsidR="000E5D04">
        <w:rPr>
          <w:rFonts w:ascii="Arial" w:eastAsia="Japanese Gothic" w:hAnsi="Arial" w:cs="Arial"/>
          <w:sz w:val="20"/>
          <w:szCs w:val="20"/>
        </w:rPr>
        <w:t xml:space="preserve"> </w:t>
      </w:r>
      <w:r w:rsidR="00ED5A85">
        <w:rPr>
          <w:rFonts w:ascii="Arial" w:eastAsia="Japanese Gothic" w:hAnsi="Arial" w:cs="Arial"/>
          <w:sz w:val="20"/>
          <w:szCs w:val="20"/>
        </w:rPr>
        <w:t>Bengkulu</w:t>
      </w:r>
      <w:r w:rsidR="00464EFB">
        <w:rPr>
          <w:rFonts w:ascii="Arial" w:eastAsia="Japanese Gothic" w:hAnsi="Arial" w:cs="Arial"/>
          <w:sz w:val="20"/>
          <w:szCs w:val="20"/>
        </w:rPr>
        <w:t xml:space="preserve"> Selatan</w:t>
      </w:r>
    </w:p>
    <w:p w:rsidR="00246CF7" w:rsidRPr="00246CF7" w:rsidRDefault="00246CF7" w:rsidP="00E76829">
      <w:pPr>
        <w:numPr>
          <w:ilvl w:val="0"/>
          <w:numId w:val="25"/>
        </w:numPr>
        <w:tabs>
          <w:tab w:val="left" w:pos="3600"/>
        </w:tabs>
        <w:spacing w:after="0" w:line="360" w:lineRule="auto"/>
        <w:rPr>
          <w:rFonts w:ascii="Arial" w:eastAsia="Japanese Gothic" w:hAnsi="Arial" w:cs="Arial"/>
          <w:sz w:val="20"/>
          <w:szCs w:val="20"/>
        </w:rPr>
      </w:pPr>
      <w:r w:rsidRPr="00246CF7">
        <w:rPr>
          <w:rFonts w:ascii="Arial" w:eastAsia="Japanese Gothic" w:hAnsi="Arial" w:cs="Arial"/>
          <w:sz w:val="20"/>
          <w:szCs w:val="20"/>
        </w:rPr>
        <w:t>Propinsi</w:t>
      </w:r>
      <w:r w:rsidRPr="00246CF7">
        <w:rPr>
          <w:rFonts w:ascii="Arial" w:eastAsia="Japanese Gothic" w:hAnsi="Arial" w:cs="Arial"/>
          <w:sz w:val="20"/>
          <w:szCs w:val="20"/>
        </w:rPr>
        <w:tab/>
        <w:t>:</w:t>
      </w:r>
      <w:r w:rsidR="00161E7F">
        <w:rPr>
          <w:rFonts w:ascii="Arial" w:eastAsia="Japanese Gothic" w:hAnsi="Arial" w:cs="Arial"/>
          <w:sz w:val="20"/>
          <w:szCs w:val="20"/>
        </w:rPr>
        <w:t xml:space="preserve"> Bengkulu</w:t>
      </w:r>
    </w:p>
    <w:p w:rsidR="00246CF7" w:rsidRPr="00246CF7" w:rsidRDefault="00246CF7" w:rsidP="00E76829">
      <w:pPr>
        <w:numPr>
          <w:ilvl w:val="0"/>
          <w:numId w:val="25"/>
        </w:numPr>
        <w:tabs>
          <w:tab w:val="left" w:pos="3600"/>
        </w:tabs>
        <w:spacing w:after="0" w:line="360" w:lineRule="auto"/>
        <w:rPr>
          <w:rFonts w:ascii="Arial" w:eastAsia="Japanese Gothic" w:hAnsi="Arial" w:cs="Arial"/>
          <w:sz w:val="20"/>
          <w:szCs w:val="20"/>
        </w:rPr>
      </w:pPr>
      <w:r w:rsidRPr="00246CF7">
        <w:rPr>
          <w:rFonts w:ascii="Arial" w:eastAsia="Japanese Gothic" w:hAnsi="Arial" w:cs="Arial"/>
          <w:sz w:val="20"/>
          <w:szCs w:val="20"/>
        </w:rPr>
        <w:t>Kode Pos</w:t>
      </w:r>
      <w:r w:rsidRPr="00246CF7">
        <w:rPr>
          <w:rFonts w:ascii="Arial" w:eastAsia="Japanese Gothic" w:hAnsi="Arial" w:cs="Arial"/>
          <w:sz w:val="20"/>
          <w:szCs w:val="20"/>
        </w:rPr>
        <w:tab/>
        <w:t>:</w:t>
      </w:r>
      <w:r w:rsidR="00161E7F">
        <w:rPr>
          <w:rFonts w:ascii="Arial" w:eastAsia="Japanese Gothic" w:hAnsi="Arial" w:cs="Arial"/>
          <w:sz w:val="20"/>
          <w:szCs w:val="20"/>
        </w:rPr>
        <w:t xml:space="preserve"> </w:t>
      </w:r>
      <w:r w:rsidR="00E40121">
        <w:rPr>
          <w:rFonts w:ascii="Arial" w:eastAsia="Japanese Gothic" w:hAnsi="Arial" w:cs="Arial"/>
          <w:sz w:val="20"/>
          <w:szCs w:val="20"/>
        </w:rPr>
        <w:t>3</w:t>
      </w:r>
      <w:r w:rsidR="00ED5A85">
        <w:rPr>
          <w:rFonts w:ascii="Arial" w:eastAsia="Japanese Gothic" w:hAnsi="Arial" w:cs="Arial"/>
          <w:sz w:val="20"/>
          <w:szCs w:val="20"/>
        </w:rPr>
        <w:t>8</w:t>
      </w:r>
      <w:r w:rsidR="00464EFB">
        <w:rPr>
          <w:rFonts w:ascii="Arial" w:eastAsia="Japanese Gothic" w:hAnsi="Arial" w:cs="Arial"/>
          <w:sz w:val="20"/>
          <w:szCs w:val="20"/>
        </w:rPr>
        <w:t>513</w:t>
      </w:r>
    </w:p>
    <w:p w:rsidR="003B61ED" w:rsidRPr="003B61ED" w:rsidRDefault="00246CF7" w:rsidP="00E76829">
      <w:pPr>
        <w:numPr>
          <w:ilvl w:val="0"/>
          <w:numId w:val="25"/>
        </w:numPr>
        <w:tabs>
          <w:tab w:val="left" w:pos="3600"/>
        </w:tabs>
        <w:spacing w:after="0" w:line="360" w:lineRule="auto"/>
        <w:rPr>
          <w:rFonts w:ascii="Arial" w:eastAsia="Japanese Gothic" w:hAnsi="Arial" w:cs="Arial"/>
          <w:sz w:val="20"/>
          <w:szCs w:val="20"/>
        </w:rPr>
      </w:pPr>
      <w:r w:rsidRPr="003B61ED">
        <w:rPr>
          <w:rFonts w:ascii="Arial" w:eastAsia="Japanese Gothic" w:hAnsi="Arial" w:cs="Arial"/>
          <w:sz w:val="20"/>
          <w:szCs w:val="20"/>
        </w:rPr>
        <w:t>No. Telp. / HP</w:t>
      </w:r>
      <w:r w:rsidRPr="003B61ED">
        <w:rPr>
          <w:rFonts w:ascii="Arial" w:eastAsia="Japanese Gothic" w:hAnsi="Arial" w:cs="Arial"/>
          <w:sz w:val="20"/>
          <w:szCs w:val="20"/>
        </w:rPr>
        <w:tab/>
        <w:t>:</w:t>
      </w:r>
      <w:r w:rsidR="00915C0A" w:rsidRPr="00915C0A">
        <w:t xml:space="preserve"> </w:t>
      </w:r>
      <w:r w:rsidR="00464EFB" w:rsidRPr="00464EFB">
        <w:t>085267244024</w:t>
      </w:r>
    </w:p>
    <w:p w:rsidR="00246CF7" w:rsidRPr="003B61ED" w:rsidRDefault="00246CF7" w:rsidP="00E76829">
      <w:pPr>
        <w:numPr>
          <w:ilvl w:val="0"/>
          <w:numId w:val="25"/>
        </w:numPr>
        <w:tabs>
          <w:tab w:val="left" w:pos="3600"/>
        </w:tabs>
        <w:spacing w:after="0" w:line="360" w:lineRule="auto"/>
        <w:rPr>
          <w:rFonts w:ascii="Arial" w:eastAsia="Japanese Gothic" w:hAnsi="Arial" w:cs="Arial"/>
          <w:sz w:val="20"/>
          <w:szCs w:val="20"/>
        </w:rPr>
      </w:pPr>
      <w:r w:rsidRPr="003B61ED">
        <w:rPr>
          <w:rFonts w:ascii="Arial" w:eastAsia="Japanese Gothic" w:hAnsi="Arial" w:cs="Arial"/>
          <w:sz w:val="20"/>
          <w:szCs w:val="20"/>
        </w:rPr>
        <w:t>No. Fax</w:t>
      </w:r>
      <w:r w:rsidRPr="003B61ED">
        <w:rPr>
          <w:rFonts w:ascii="Arial" w:eastAsia="Japanese Gothic" w:hAnsi="Arial" w:cs="Arial"/>
          <w:sz w:val="20"/>
          <w:szCs w:val="20"/>
        </w:rPr>
        <w:tab/>
        <w:t>:</w:t>
      </w:r>
    </w:p>
    <w:p w:rsidR="00246CF7" w:rsidRPr="00246CF7" w:rsidRDefault="00246CF7" w:rsidP="00E76829">
      <w:pPr>
        <w:numPr>
          <w:ilvl w:val="0"/>
          <w:numId w:val="25"/>
        </w:numPr>
        <w:tabs>
          <w:tab w:val="left" w:pos="3600"/>
        </w:tabs>
        <w:spacing w:after="0" w:line="360" w:lineRule="auto"/>
        <w:rPr>
          <w:rFonts w:ascii="Arial" w:eastAsia="Japanese Gothic" w:hAnsi="Arial" w:cs="Arial"/>
          <w:sz w:val="20"/>
          <w:szCs w:val="20"/>
        </w:rPr>
      </w:pPr>
      <w:r w:rsidRPr="00246CF7">
        <w:rPr>
          <w:rFonts w:ascii="Arial" w:eastAsia="Japanese Gothic" w:hAnsi="Arial" w:cs="Arial"/>
          <w:sz w:val="20"/>
          <w:szCs w:val="20"/>
        </w:rPr>
        <w:t>Alamat email</w:t>
      </w:r>
      <w:r w:rsidRPr="00246CF7">
        <w:rPr>
          <w:rFonts w:ascii="Arial" w:eastAsia="Japanese Gothic" w:hAnsi="Arial" w:cs="Arial"/>
          <w:sz w:val="20"/>
          <w:szCs w:val="20"/>
        </w:rPr>
        <w:tab/>
        <w:t>:</w:t>
      </w:r>
    </w:p>
    <w:p w:rsidR="00246CF7" w:rsidRPr="00246CF7" w:rsidRDefault="00246CF7" w:rsidP="00E76829">
      <w:pPr>
        <w:numPr>
          <w:ilvl w:val="0"/>
          <w:numId w:val="25"/>
        </w:numPr>
        <w:spacing w:after="0" w:line="360" w:lineRule="auto"/>
        <w:rPr>
          <w:rFonts w:ascii="Arial" w:eastAsia="Japanese Gothic" w:hAnsi="Arial" w:cs="Arial"/>
          <w:sz w:val="20"/>
          <w:szCs w:val="20"/>
        </w:rPr>
      </w:pPr>
      <w:r w:rsidRPr="00246CF7">
        <w:rPr>
          <w:rFonts w:ascii="Arial" w:eastAsia="Japanese Gothic" w:hAnsi="Arial" w:cs="Arial"/>
          <w:sz w:val="20"/>
          <w:szCs w:val="20"/>
        </w:rPr>
        <w:t>Status :</w:t>
      </w:r>
      <w:r w:rsidRPr="00246CF7">
        <w:rPr>
          <w:rFonts w:ascii="Arial" w:eastAsia="Japanese Gothic" w:hAnsi="Arial" w:cs="Arial"/>
          <w:sz w:val="20"/>
          <w:szCs w:val="20"/>
        </w:rPr>
        <w:tab/>
      </w:r>
    </w:p>
    <w:p w:rsidR="00246CF7" w:rsidRPr="00246CF7" w:rsidRDefault="00246CF7" w:rsidP="00E76829">
      <w:pPr>
        <w:numPr>
          <w:ilvl w:val="0"/>
          <w:numId w:val="26"/>
        </w:numPr>
        <w:tabs>
          <w:tab w:val="clear" w:pos="720"/>
          <w:tab w:val="num" w:pos="1440"/>
          <w:tab w:val="left" w:pos="3600"/>
        </w:tabs>
        <w:spacing w:after="0" w:line="360" w:lineRule="auto"/>
        <w:ind w:left="1440"/>
        <w:rPr>
          <w:rFonts w:ascii="Arial" w:eastAsia="Japanese Gothic" w:hAnsi="Arial" w:cs="Arial"/>
          <w:sz w:val="20"/>
          <w:szCs w:val="20"/>
        </w:rPr>
      </w:pPr>
      <w:r w:rsidRPr="00246CF7">
        <w:rPr>
          <w:rFonts w:ascii="Arial" w:eastAsia="Japanese Gothic" w:hAnsi="Arial" w:cs="Arial"/>
          <w:sz w:val="20"/>
          <w:szCs w:val="20"/>
        </w:rPr>
        <w:t>Milik Sendiri</w:t>
      </w:r>
      <w:r w:rsidRPr="00246CF7">
        <w:rPr>
          <w:rFonts w:ascii="Arial" w:eastAsia="Japanese Gothic" w:hAnsi="Arial" w:cs="Arial"/>
          <w:sz w:val="20"/>
          <w:szCs w:val="20"/>
        </w:rPr>
        <w:tab/>
        <w:t>:</w:t>
      </w:r>
      <w:r w:rsidR="002250A9">
        <w:rPr>
          <w:rFonts w:ascii="Arial" w:eastAsia="Japanese Gothic" w:hAnsi="Arial" w:cs="Arial"/>
          <w:sz w:val="20"/>
          <w:szCs w:val="20"/>
        </w:rPr>
        <w:t xml:space="preserve"> Milik Sendiri</w:t>
      </w:r>
    </w:p>
    <w:p w:rsidR="00246CF7" w:rsidRPr="00246CF7" w:rsidRDefault="00246CF7" w:rsidP="00E76829">
      <w:pPr>
        <w:numPr>
          <w:ilvl w:val="1"/>
          <w:numId w:val="26"/>
        </w:numPr>
        <w:tabs>
          <w:tab w:val="clear" w:pos="1440"/>
          <w:tab w:val="left" w:pos="720"/>
          <w:tab w:val="left" w:pos="3600"/>
        </w:tabs>
        <w:spacing w:after="0" w:line="360" w:lineRule="auto"/>
        <w:ind w:left="720"/>
        <w:rPr>
          <w:rFonts w:ascii="Arial" w:eastAsia="Japanese Gothic" w:hAnsi="Arial" w:cs="Arial"/>
          <w:sz w:val="20"/>
          <w:szCs w:val="20"/>
        </w:rPr>
      </w:pPr>
      <w:r w:rsidRPr="00246CF7">
        <w:rPr>
          <w:rFonts w:ascii="Arial" w:eastAsia="Japanese Gothic" w:hAnsi="Arial" w:cs="Arial"/>
          <w:sz w:val="20"/>
          <w:szCs w:val="20"/>
        </w:rPr>
        <w:t>Status Bintang</w:t>
      </w:r>
      <w:r w:rsidRPr="00246CF7">
        <w:rPr>
          <w:rFonts w:ascii="Arial" w:eastAsia="Japanese Gothic" w:hAnsi="Arial" w:cs="Arial"/>
          <w:sz w:val="20"/>
          <w:szCs w:val="20"/>
        </w:rPr>
        <w:tab/>
        <w:t>:</w:t>
      </w:r>
    </w:p>
    <w:p w:rsidR="00985AD6" w:rsidRPr="0063461E" w:rsidRDefault="00246CF7" w:rsidP="00E76829">
      <w:pPr>
        <w:numPr>
          <w:ilvl w:val="1"/>
          <w:numId w:val="26"/>
        </w:numPr>
        <w:tabs>
          <w:tab w:val="clear" w:pos="1440"/>
          <w:tab w:val="left" w:pos="720"/>
          <w:tab w:val="left" w:pos="3600"/>
        </w:tabs>
        <w:spacing w:after="0" w:line="360" w:lineRule="auto"/>
        <w:ind w:left="720"/>
        <w:rPr>
          <w:rFonts w:ascii="Arial" w:eastAsia="Japanese Gothic" w:hAnsi="Arial" w:cs="Arial"/>
          <w:sz w:val="20"/>
          <w:szCs w:val="20"/>
        </w:rPr>
      </w:pPr>
      <w:r w:rsidRPr="0063461E">
        <w:rPr>
          <w:rFonts w:ascii="Arial" w:eastAsia="Japanese Gothic" w:hAnsi="Arial" w:cs="Arial"/>
          <w:sz w:val="20"/>
          <w:szCs w:val="20"/>
        </w:rPr>
        <w:t>No. Surat Pengangkatan</w:t>
      </w:r>
      <w:r w:rsidRPr="0063461E">
        <w:rPr>
          <w:rFonts w:ascii="Arial" w:eastAsia="Japanese Gothic" w:hAnsi="Arial" w:cs="Arial"/>
          <w:sz w:val="20"/>
          <w:szCs w:val="20"/>
        </w:rPr>
        <w:tab/>
        <w:t>:</w:t>
      </w:r>
      <w:r w:rsidR="002250A9" w:rsidRPr="0063461E">
        <w:rPr>
          <w:rFonts w:ascii="Arial" w:eastAsia="Japanese Gothic" w:hAnsi="Arial" w:cs="Arial"/>
          <w:sz w:val="20"/>
          <w:szCs w:val="20"/>
        </w:rPr>
        <w:t xml:space="preserve"> </w:t>
      </w:r>
      <w:r w:rsidR="004E2D93">
        <w:rPr>
          <w:rFonts w:ascii="Arial" w:eastAsia="Japanese Gothic" w:hAnsi="Arial" w:cs="Arial"/>
          <w:sz w:val="20"/>
          <w:szCs w:val="20"/>
        </w:rPr>
        <w:t>G02/H3/09/2011</w:t>
      </w:r>
    </w:p>
    <w:p w:rsidR="00246CF7" w:rsidRPr="00985AD6" w:rsidRDefault="00246CF7" w:rsidP="00E76829">
      <w:pPr>
        <w:numPr>
          <w:ilvl w:val="1"/>
          <w:numId w:val="26"/>
        </w:numPr>
        <w:tabs>
          <w:tab w:val="clear" w:pos="1440"/>
          <w:tab w:val="left" w:pos="720"/>
          <w:tab w:val="left" w:pos="3600"/>
        </w:tabs>
        <w:spacing w:after="0" w:line="360" w:lineRule="auto"/>
        <w:ind w:left="720"/>
        <w:rPr>
          <w:rFonts w:ascii="Arial" w:eastAsia="Japanese Gothic" w:hAnsi="Arial" w:cs="Arial"/>
          <w:sz w:val="20"/>
          <w:szCs w:val="20"/>
        </w:rPr>
      </w:pPr>
      <w:r w:rsidRPr="0063461E">
        <w:rPr>
          <w:rFonts w:ascii="Arial" w:eastAsia="Japanese Gothic" w:hAnsi="Arial" w:cs="Arial"/>
          <w:sz w:val="20"/>
          <w:szCs w:val="20"/>
        </w:rPr>
        <w:t>Tanggal efektif diangkat</w:t>
      </w:r>
      <w:r w:rsidRPr="0063461E">
        <w:rPr>
          <w:rFonts w:ascii="Arial" w:eastAsia="Japanese Gothic" w:hAnsi="Arial" w:cs="Arial"/>
          <w:sz w:val="20"/>
          <w:szCs w:val="20"/>
        </w:rPr>
        <w:tab/>
        <w:t>:</w:t>
      </w:r>
      <w:r w:rsidR="002250A9" w:rsidRPr="0063461E">
        <w:rPr>
          <w:rFonts w:ascii="Arial" w:eastAsia="Japanese Gothic" w:hAnsi="Arial" w:cs="Arial"/>
          <w:sz w:val="20"/>
          <w:szCs w:val="20"/>
        </w:rPr>
        <w:t xml:space="preserve"> </w:t>
      </w:r>
      <w:r w:rsidR="004E2D93">
        <w:rPr>
          <w:rFonts w:ascii="Arial" w:eastAsia="Japanese Gothic" w:hAnsi="Arial" w:cs="Arial"/>
          <w:sz w:val="20"/>
          <w:szCs w:val="20"/>
        </w:rPr>
        <w:t>09 September</w:t>
      </w:r>
      <w:r w:rsidR="0063461E">
        <w:rPr>
          <w:rFonts w:ascii="Arial" w:eastAsia="Japanese Gothic" w:hAnsi="Arial" w:cs="Arial"/>
          <w:sz w:val="20"/>
          <w:szCs w:val="20"/>
        </w:rPr>
        <w:t xml:space="preserve"> 20</w:t>
      </w:r>
      <w:r w:rsidR="00ED5A85">
        <w:rPr>
          <w:rFonts w:ascii="Arial" w:eastAsia="Japanese Gothic" w:hAnsi="Arial" w:cs="Arial"/>
          <w:sz w:val="20"/>
          <w:szCs w:val="20"/>
        </w:rPr>
        <w:t>11</w:t>
      </w:r>
    </w:p>
    <w:p w:rsidR="00246CF7" w:rsidRPr="00246CF7" w:rsidRDefault="00246CF7" w:rsidP="00246CF7">
      <w:pPr>
        <w:tabs>
          <w:tab w:val="left" w:pos="720"/>
        </w:tabs>
        <w:rPr>
          <w:rFonts w:ascii="Japanese Gothic" w:eastAsia="Japanese Gothic" w:hAnsi="Japanese Gothic" w:cs="Japanese Gothic"/>
          <w:sz w:val="20"/>
          <w:szCs w:val="20"/>
        </w:rPr>
      </w:pPr>
    </w:p>
    <w:p w:rsidR="00611838" w:rsidRDefault="00611838" w:rsidP="00611838">
      <w:pPr>
        <w:tabs>
          <w:tab w:val="left" w:pos="3420"/>
        </w:tabs>
        <w:rPr>
          <w:rFonts w:ascii="Arial" w:hAnsi="Arial" w:cs="Arial"/>
          <w:sz w:val="20"/>
          <w:szCs w:val="20"/>
        </w:rPr>
      </w:pPr>
      <w:r w:rsidRPr="006D5AF4">
        <w:rPr>
          <w:rFonts w:ascii="Arial" w:hAnsi="Arial" w:cs="Arial"/>
          <w:sz w:val="20"/>
          <w:szCs w:val="20"/>
        </w:rPr>
        <w:t>02 Januari 2020</w:t>
      </w:r>
    </w:p>
    <w:p w:rsidR="00611838" w:rsidRPr="006D5AF4" w:rsidRDefault="00611838" w:rsidP="00611838">
      <w:pPr>
        <w:tabs>
          <w:tab w:val="left" w:pos="3420"/>
        </w:tabs>
        <w:rPr>
          <w:rFonts w:ascii="Arial" w:hAnsi="Arial" w:cs="Arial"/>
          <w:sz w:val="20"/>
          <w:szCs w:val="20"/>
        </w:rPr>
      </w:pPr>
      <w:r>
        <w:rPr>
          <w:rFonts w:ascii="Arial" w:hAnsi="Arial" w:cs="Arial"/>
          <w:sz w:val="20"/>
          <w:szCs w:val="20"/>
        </w:rPr>
        <w:t>PT Astra International Tbk - Honda Sales Operation</w:t>
      </w:r>
    </w:p>
    <w:p w:rsidR="00611838" w:rsidRPr="006D5AF4" w:rsidRDefault="00611838" w:rsidP="00611838">
      <w:pPr>
        <w:tabs>
          <w:tab w:val="left" w:pos="3420"/>
        </w:tabs>
        <w:rPr>
          <w:rFonts w:ascii="Arial" w:hAnsi="Arial" w:cs="Arial"/>
          <w:sz w:val="20"/>
          <w:szCs w:val="20"/>
        </w:rPr>
      </w:pPr>
    </w:p>
    <w:p w:rsidR="00611838" w:rsidRPr="006D5AF4" w:rsidRDefault="00611838" w:rsidP="00611838">
      <w:pPr>
        <w:tabs>
          <w:tab w:val="left" w:pos="3420"/>
        </w:tabs>
        <w:rPr>
          <w:rFonts w:ascii="Arial" w:hAnsi="Arial" w:cs="Arial"/>
          <w:sz w:val="20"/>
          <w:szCs w:val="20"/>
        </w:rPr>
      </w:pPr>
    </w:p>
    <w:p w:rsidR="00611838" w:rsidRDefault="00611838" w:rsidP="00611838">
      <w:pPr>
        <w:tabs>
          <w:tab w:val="left" w:pos="3420"/>
        </w:tabs>
        <w:rPr>
          <w:rFonts w:ascii="Arial" w:hAnsi="Arial" w:cs="Arial"/>
          <w:sz w:val="20"/>
          <w:szCs w:val="20"/>
        </w:rPr>
      </w:pPr>
    </w:p>
    <w:p w:rsidR="00611838" w:rsidRPr="006D5AF4" w:rsidRDefault="00611838" w:rsidP="00611838">
      <w:pPr>
        <w:tabs>
          <w:tab w:val="left" w:pos="3420"/>
        </w:tabs>
        <w:rPr>
          <w:rFonts w:ascii="Arial" w:hAnsi="Arial" w:cs="Arial"/>
          <w:sz w:val="20"/>
          <w:szCs w:val="20"/>
        </w:rPr>
      </w:pPr>
    </w:p>
    <w:p w:rsidR="00611838" w:rsidRPr="006D5AF4" w:rsidRDefault="00611838" w:rsidP="00611838">
      <w:pPr>
        <w:tabs>
          <w:tab w:val="left" w:pos="3420"/>
        </w:tabs>
        <w:spacing w:after="0" w:line="240" w:lineRule="auto"/>
        <w:rPr>
          <w:rFonts w:ascii="Arial" w:hAnsi="Arial" w:cs="Arial"/>
          <w:b/>
          <w:sz w:val="20"/>
          <w:szCs w:val="20"/>
          <w:u w:val="single"/>
        </w:rPr>
      </w:pPr>
      <w:r w:rsidRPr="006D5AF4">
        <w:rPr>
          <w:rFonts w:ascii="Arial" w:hAnsi="Arial" w:cs="Arial"/>
          <w:b/>
          <w:sz w:val="20"/>
          <w:szCs w:val="20"/>
          <w:u w:val="single"/>
        </w:rPr>
        <w:t>Octavianus Dwi P.P</w:t>
      </w:r>
    </w:p>
    <w:p w:rsidR="00611838" w:rsidRPr="006D5AF4" w:rsidRDefault="00611838" w:rsidP="00611838">
      <w:pPr>
        <w:tabs>
          <w:tab w:val="left" w:pos="3420"/>
        </w:tabs>
        <w:spacing w:after="0" w:line="240" w:lineRule="auto"/>
        <w:rPr>
          <w:rFonts w:ascii="Arial" w:hAnsi="Arial" w:cs="Arial"/>
          <w:sz w:val="20"/>
          <w:szCs w:val="20"/>
        </w:rPr>
      </w:pPr>
      <w:r>
        <w:rPr>
          <w:rFonts w:ascii="Arial" w:hAnsi="Arial" w:cs="Arial"/>
          <w:sz w:val="20"/>
          <w:szCs w:val="20"/>
        </w:rPr>
        <w:t>Deputy Chief Executive</w:t>
      </w:r>
    </w:p>
    <w:p w:rsidR="00611838" w:rsidRDefault="00611838" w:rsidP="00611838">
      <w:pPr>
        <w:tabs>
          <w:tab w:val="left" w:pos="3420"/>
        </w:tabs>
        <w:spacing w:after="0"/>
        <w:rPr>
          <w:rFonts w:ascii="Arial" w:hAnsi="Arial" w:cs="Arial"/>
          <w:sz w:val="20"/>
          <w:szCs w:val="20"/>
        </w:rPr>
      </w:pPr>
    </w:p>
    <w:p w:rsidR="00611838" w:rsidRDefault="00611838" w:rsidP="00611838">
      <w:pPr>
        <w:tabs>
          <w:tab w:val="left" w:pos="3420"/>
        </w:tabs>
        <w:spacing w:after="0"/>
        <w:rPr>
          <w:rFonts w:ascii="Arial" w:hAnsi="Arial" w:cs="Arial"/>
          <w:sz w:val="20"/>
          <w:szCs w:val="20"/>
        </w:rPr>
      </w:pPr>
    </w:p>
    <w:p w:rsidR="00611838" w:rsidRDefault="00611838" w:rsidP="00611838">
      <w:pPr>
        <w:tabs>
          <w:tab w:val="left" w:pos="3420"/>
        </w:tabs>
        <w:spacing w:after="0"/>
        <w:rPr>
          <w:rFonts w:ascii="Arial" w:hAnsi="Arial" w:cs="Arial"/>
          <w:sz w:val="20"/>
          <w:szCs w:val="20"/>
        </w:rPr>
      </w:pPr>
    </w:p>
    <w:p w:rsidR="00611838" w:rsidRDefault="00611838" w:rsidP="00611838">
      <w:pPr>
        <w:tabs>
          <w:tab w:val="left" w:pos="3420"/>
        </w:tabs>
        <w:spacing w:after="0"/>
        <w:rPr>
          <w:rFonts w:ascii="Arial" w:hAnsi="Arial" w:cs="Arial"/>
          <w:sz w:val="20"/>
          <w:szCs w:val="20"/>
        </w:rPr>
      </w:pPr>
    </w:p>
    <w:p w:rsidR="00611838" w:rsidRDefault="00611838" w:rsidP="00611838">
      <w:pPr>
        <w:tabs>
          <w:tab w:val="left" w:pos="3420"/>
        </w:tabs>
        <w:spacing w:after="0"/>
        <w:rPr>
          <w:rFonts w:ascii="Arial" w:hAnsi="Arial" w:cs="Arial"/>
          <w:sz w:val="20"/>
          <w:szCs w:val="20"/>
        </w:rPr>
      </w:pPr>
    </w:p>
    <w:p w:rsidR="00611838" w:rsidRDefault="00611838" w:rsidP="00611838">
      <w:pPr>
        <w:tabs>
          <w:tab w:val="left" w:pos="3420"/>
        </w:tabs>
        <w:spacing w:after="0"/>
        <w:rPr>
          <w:rFonts w:ascii="Arial" w:hAnsi="Arial" w:cs="Arial"/>
          <w:sz w:val="20"/>
          <w:szCs w:val="20"/>
        </w:rPr>
      </w:pPr>
    </w:p>
    <w:p w:rsidR="00611838" w:rsidRPr="006D5AF4" w:rsidRDefault="00611838" w:rsidP="00611838">
      <w:pPr>
        <w:tabs>
          <w:tab w:val="left" w:pos="3420"/>
        </w:tabs>
        <w:spacing w:after="0"/>
        <w:rPr>
          <w:rFonts w:ascii="Arial" w:hAnsi="Arial" w:cs="Arial"/>
          <w:sz w:val="20"/>
          <w:szCs w:val="20"/>
        </w:rPr>
      </w:pPr>
    </w:p>
    <w:p w:rsidR="00611838" w:rsidRPr="00246CF7" w:rsidRDefault="00611838" w:rsidP="00611838">
      <w:pPr>
        <w:tabs>
          <w:tab w:val="left" w:pos="3420"/>
        </w:tabs>
        <w:rPr>
          <w:rFonts w:ascii="Arial" w:hAnsi="Arial" w:cs="Arial"/>
          <w:sz w:val="20"/>
          <w:szCs w:val="20"/>
        </w:rPr>
      </w:pPr>
      <w:r w:rsidRPr="00246CF7">
        <w:rPr>
          <w:rFonts w:ascii="Arial" w:hAnsi="Arial" w:cs="Arial"/>
          <w:sz w:val="20"/>
          <w:szCs w:val="20"/>
        </w:rPr>
        <w:t xml:space="preserve">Note: </w:t>
      </w:r>
    </w:p>
    <w:p w:rsidR="00611838" w:rsidRDefault="00611838" w:rsidP="00611838">
      <w:pPr>
        <w:tabs>
          <w:tab w:val="left" w:pos="3420"/>
        </w:tabs>
        <w:rPr>
          <w:rFonts w:ascii="Arial" w:hAnsi="Arial" w:cs="Arial"/>
          <w:sz w:val="20"/>
          <w:szCs w:val="20"/>
          <w:lang w:val="pt-BR"/>
        </w:rPr>
      </w:pPr>
      <w:r w:rsidRPr="00246CF7">
        <w:rPr>
          <w:rFonts w:ascii="Arial" w:hAnsi="Arial" w:cs="Arial"/>
          <w:sz w:val="20"/>
          <w:szCs w:val="20"/>
          <w:lang w:val="pt-BR"/>
        </w:rPr>
        <w:t>Tata cara pengisian data dealer harus mengikuti Standar Penulisan Data Dealer.</w:t>
      </w:r>
    </w:p>
    <w:p w:rsidR="00B54BFB" w:rsidRDefault="00B54BFB" w:rsidP="00A75081">
      <w:pPr>
        <w:tabs>
          <w:tab w:val="left" w:pos="3420"/>
        </w:tabs>
        <w:rPr>
          <w:rFonts w:ascii="Arial" w:hAnsi="Arial" w:cs="Arial"/>
          <w:sz w:val="20"/>
          <w:szCs w:val="20"/>
          <w:lang w:val="pt-BR"/>
        </w:rPr>
      </w:pPr>
    </w:p>
    <w:p w:rsidR="00B54BFB" w:rsidRDefault="00B54BFB" w:rsidP="00B54BFB">
      <w:pPr>
        <w:tabs>
          <w:tab w:val="left" w:pos="10348"/>
        </w:tabs>
        <w:ind w:left="284"/>
        <w:jc w:val="center"/>
        <w:rPr>
          <w:rFonts w:ascii="Arial" w:hAnsi="Arial" w:cs="Arial"/>
          <w:b/>
          <w:sz w:val="24"/>
          <w:szCs w:val="20"/>
          <w:lang w:val="id-ID"/>
        </w:rPr>
      </w:pPr>
      <w:r>
        <w:rPr>
          <w:rFonts w:ascii="Arial" w:hAnsi="Arial" w:cs="Arial"/>
          <w:b/>
          <w:sz w:val="24"/>
          <w:szCs w:val="20"/>
          <w:lang w:val="id-ID"/>
        </w:rPr>
        <w:lastRenderedPageBreak/>
        <w:t>KETENTUAN UMUM KEDEALERAN</w:t>
      </w:r>
    </w:p>
    <w:p w:rsidR="00B54BFB" w:rsidRDefault="00B54BFB" w:rsidP="00B54BFB">
      <w:pPr>
        <w:tabs>
          <w:tab w:val="left" w:pos="10348"/>
        </w:tabs>
        <w:ind w:left="284"/>
        <w:jc w:val="center"/>
        <w:rPr>
          <w:rFonts w:ascii="Arial" w:hAnsi="Arial" w:cs="Arial"/>
          <w:b/>
          <w:sz w:val="24"/>
          <w:szCs w:val="20"/>
          <w:lang w:val="id-ID"/>
        </w:rPr>
      </w:pPr>
      <w:r>
        <w:rPr>
          <w:rFonts w:ascii="Arial" w:hAnsi="Arial" w:cs="Arial"/>
          <w:b/>
          <w:sz w:val="24"/>
          <w:szCs w:val="20"/>
          <w:lang w:val="id-ID"/>
        </w:rPr>
        <w:t>DEALER H3</w:t>
      </w:r>
    </w:p>
    <w:p w:rsidR="00B54BFB" w:rsidRDefault="00B54BFB" w:rsidP="00B54BFB">
      <w:pPr>
        <w:tabs>
          <w:tab w:val="left" w:pos="10348"/>
        </w:tabs>
        <w:ind w:left="284"/>
        <w:jc w:val="center"/>
        <w:rPr>
          <w:rFonts w:ascii="Arial" w:hAnsi="Arial" w:cs="Arial"/>
          <w:szCs w:val="20"/>
          <w:lang w:val="id-ID"/>
        </w:rPr>
      </w:pPr>
      <w:r>
        <w:rPr>
          <w:rFonts w:ascii="Arial" w:hAnsi="Arial" w:cs="Arial"/>
          <w:szCs w:val="20"/>
          <w:lang w:val="id-ID"/>
        </w:rPr>
        <w:t>HAK DAN KEWAJIBAN</w:t>
      </w:r>
      <w:r w:rsidRPr="00B240F0">
        <w:rPr>
          <w:rFonts w:ascii="Arial" w:hAnsi="Arial" w:cs="Arial"/>
          <w:szCs w:val="20"/>
          <w:lang w:val="id-ID"/>
        </w:rPr>
        <w:t xml:space="preserve"> DEALER H</w:t>
      </w:r>
      <w:r>
        <w:rPr>
          <w:rFonts w:ascii="Arial" w:hAnsi="Arial" w:cs="Arial"/>
          <w:szCs w:val="20"/>
          <w:lang w:val="id-ID"/>
        </w:rPr>
        <w:t>3</w:t>
      </w:r>
    </w:p>
    <w:p w:rsidR="00B54BFB" w:rsidRPr="008C2A4E" w:rsidRDefault="00B54BFB" w:rsidP="00B54BFB">
      <w:pPr>
        <w:tabs>
          <w:tab w:val="left" w:pos="10348"/>
        </w:tabs>
        <w:ind w:left="284"/>
        <w:jc w:val="center"/>
        <w:rPr>
          <w:rFonts w:ascii="Arial" w:hAnsi="Arial" w:cs="Arial"/>
          <w:szCs w:val="20"/>
          <w:lang w:val="id-ID"/>
        </w:rPr>
      </w:pPr>
    </w:p>
    <w:p w:rsidR="00B54BFB" w:rsidRPr="007106FA" w:rsidRDefault="00B54BFB" w:rsidP="00B54BFB">
      <w:pPr>
        <w:spacing w:after="0" w:line="240" w:lineRule="auto"/>
        <w:jc w:val="center"/>
        <w:rPr>
          <w:rFonts w:ascii="Arial" w:hAnsi="Arial" w:cs="Arial"/>
          <w:b/>
          <w:sz w:val="20"/>
          <w:szCs w:val="20"/>
          <w:lang w:val="es-ES_tradnl"/>
        </w:rPr>
      </w:pPr>
      <w:r w:rsidRPr="007106FA">
        <w:rPr>
          <w:rFonts w:ascii="Arial" w:hAnsi="Arial" w:cs="Arial"/>
          <w:b/>
          <w:sz w:val="20"/>
          <w:szCs w:val="20"/>
          <w:lang w:val="es-ES_tradnl"/>
        </w:rPr>
        <w:t>Pasal 1</w:t>
      </w:r>
    </w:p>
    <w:p w:rsidR="00B54BFB" w:rsidRPr="007106FA" w:rsidRDefault="00B54BFB" w:rsidP="00B54BFB">
      <w:pPr>
        <w:spacing w:after="0" w:line="240" w:lineRule="auto"/>
        <w:jc w:val="center"/>
        <w:rPr>
          <w:rFonts w:ascii="Arial" w:hAnsi="Arial" w:cs="Arial"/>
          <w:b/>
          <w:sz w:val="20"/>
          <w:szCs w:val="20"/>
          <w:lang w:val="es-ES_tradnl"/>
        </w:rPr>
      </w:pPr>
      <w:r w:rsidRPr="007106FA">
        <w:rPr>
          <w:rFonts w:ascii="Arial" w:hAnsi="Arial" w:cs="Arial"/>
          <w:b/>
          <w:sz w:val="20"/>
          <w:szCs w:val="20"/>
          <w:lang w:val="es-ES_tradnl"/>
        </w:rPr>
        <w:t>Penjualan</w:t>
      </w:r>
    </w:p>
    <w:p w:rsidR="00B54BFB" w:rsidRPr="00246CF7" w:rsidRDefault="00B54BFB" w:rsidP="00B54BFB">
      <w:pPr>
        <w:tabs>
          <w:tab w:val="left" w:pos="10065"/>
        </w:tabs>
        <w:rPr>
          <w:rFonts w:ascii="Arial" w:hAnsi="Arial" w:cs="Arial"/>
          <w:sz w:val="20"/>
          <w:szCs w:val="20"/>
          <w:lang w:val="es-ES_tradnl"/>
        </w:rPr>
      </w:pPr>
    </w:p>
    <w:p w:rsidR="00B54BFB" w:rsidRPr="00AC700E" w:rsidRDefault="00B54BFB" w:rsidP="00B54BFB">
      <w:pPr>
        <w:pStyle w:val="ListParagraph"/>
        <w:numPr>
          <w:ilvl w:val="0"/>
          <w:numId w:val="31"/>
        </w:numPr>
        <w:ind w:left="284" w:hanging="284"/>
        <w:jc w:val="both"/>
        <w:rPr>
          <w:rFonts w:ascii="Arial" w:hAnsi="Arial" w:cs="Arial"/>
          <w:sz w:val="20"/>
          <w:szCs w:val="20"/>
          <w:lang w:val="es-ES_tradnl"/>
        </w:rPr>
      </w:pPr>
      <w:r w:rsidRPr="00AC700E">
        <w:rPr>
          <w:rFonts w:ascii="Arial" w:hAnsi="Arial" w:cs="Arial"/>
          <w:sz w:val="20"/>
          <w:szCs w:val="20"/>
          <w:lang w:val="es-ES_tradnl"/>
        </w:rPr>
        <w:t>Penjualan  Suku Cadang  oleh Main Dealer kepada Dealer H3 akan dilakukan sesuai permintaan Dealer H3 tanpa mengabaikan kondisi persediaan yang dimiliki oleh Main Dealer maupun ketentuan-ketentuan lain yang telah disepakati</w:t>
      </w:r>
      <w:r>
        <w:rPr>
          <w:rFonts w:ascii="Arial" w:hAnsi="Arial" w:cs="Arial"/>
          <w:sz w:val="20"/>
          <w:szCs w:val="20"/>
          <w:lang w:val="id-ID"/>
        </w:rPr>
        <w:t>.</w:t>
      </w:r>
    </w:p>
    <w:p w:rsidR="00B54BFB" w:rsidRDefault="00B54BFB" w:rsidP="00B54BFB">
      <w:pPr>
        <w:pStyle w:val="ListParagraph"/>
        <w:ind w:left="284"/>
        <w:jc w:val="both"/>
        <w:rPr>
          <w:rFonts w:ascii="Arial" w:hAnsi="Arial" w:cs="Arial"/>
          <w:sz w:val="20"/>
          <w:szCs w:val="20"/>
          <w:lang w:val="es-ES_tradnl"/>
        </w:rPr>
      </w:pPr>
    </w:p>
    <w:p w:rsidR="00B54BFB" w:rsidRPr="00207C63" w:rsidRDefault="00B54BFB" w:rsidP="00B54BFB">
      <w:pPr>
        <w:pStyle w:val="ListParagraph"/>
        <w:numPr>
          <w:ilvl w:val="0"/>
          <w:numId w:val="31"/>
        </w:numPr>
        <w:ind w:left="284" w:hanging="284"/>
        <w:jc w:val="both"/>
        <w:rPr>
          <w:rFonts w:ascii="Arial" w:hAnsi="Arial" w:cs="Arial"/>
          <w:sz w:val="20"/>
          <w:szCs w:val="20"/>
          <w:lang w:val="es-ES_tradnl"/>
        </w:rPr>
      </w:pPr>
      <w:r w:rsidRPr="00AC700E">
        <w:rPr>
          <w:rFonts w:ascii="Arial" w:hAnsi="Arial" w:cs="Arial"/>
          <w:sz w:val="20"/>
          <w:szCs w:val="20"/>
        </w:rPr>
        <w:t xml:space="preserve">Pihak Kedua sebagai pemberi kerja wajib mendaftarkan dirinya dan pekerjanya sebagai peserta Badan Penyelenggara Jaminan Sosial (BPJS) sesuai dengan </w:t>
      </w:r>
      <w:r>
        <w:rPr>
          <w:rFonts w:ascii="Arial" w:hAnsi="Arial" w:cs="Arial"/>
          <w:sz w:val="20"/>
          <w:szCs w:val="20"/>
          <w:lang w:val="id-ID"/>
        </w:rPr>
        <w:t>program BPJS yang diatur dalam peraturan perundang-undangan yang berlaku tentang BPJS.</w:t>
      </w:r>
    </w:p>
    <w:p w:rsidR="00B54BFB" w:rsidRPr="00207C63" w:rsidRDefault="00B54BFB" w:rsidP="00B54BFB">
      <w:pPr>
        <w:pStyle w:val="ListParagraph"/>
        <w:ind w:left="284"/>
        <w:jc w:val="both"/>
        <w:rPr>
          <w:rFonts w:ascii="Arial" w:hAnsi="Arial" w:cs="Arial"/>
          <w:sz w:val="20"/>
          <w:szCs w:val="20"/>
          <w:lang w:val="es-ES_tradnl"/>
        </w:rPr>
      </w:pPr>
    </w:p>
    <w:p w:rsidR="00B54BFB" w:rsidRPr="00207C63" w:rsidRDefault="00B54BFB" w:rsidP="00B54BFB">
      <w:pPr>
        <w:pStyle w:val="ListParagraph"/>
        <w:numPr>
          <w:ilvl w:val="0"/>
          <w:numId w:val="31"/>
        </w:numPr>
        <w:ind w:left="284" w:hanging="284"/>
        <w:jc w:val="both"/>
        <w:rPr>
          <w:rFonts w:ascii="Arial" w:hAnsi="Arial" w:cs="Arial"/>
          <w:sz w:val="20"/>
          <w:szCs w:val="20"/>
          <w:lang w:val="es-ES_tradnl"/>
        </w:rPr>
      </w:pPr>
      <w:r w:rsidRPr="00207C63">
        <w:rPr>
          <w:rFonts w:ascii="Arial" w:hAnsi="Arial" w:cs="Arial"/>
          <w:sz w:val="20"/>
          <w:szCs w:val="20"/>
        </w:rPr>
        <w:t xml:space="preserve">Pihak Kedua wajib memberikan upah minimum yang berlaku di tempat kerja Pihak Kedua sesuai dengan </w:t>
      </w:r>
      <w:r>
        <w:rPr>
          <w:rFonts w:ascii="Arial" w:hAnsi="Arial" w:cs="Arial"/>
          <w:sz w:val="20"/>
          <w:szCs w:val="20"/>
          <w:lang w:val="id-ID"/>
        </w:rPr>
        <w:t>peraturan perundang-undangan yang berlaku tentang Ketenagakerjaan.</w:t>
      </w:r>
    </w:p>
    <w:p w:rsidR="00B54BFB" w:rsidRPr="00207C63" w:rsidRDefault="00B54BFB" w:rsidP="00B54BFB">
      <w:pPr>
        <w:pStyle w:val="ListParagraph"/>
        <w:ind w:left="284"/>
        <w:jc w:val="both"/>
        <w:rPr>
          <w:rFonts w:ascii="Arial" w:hAnsi="Arial" w:cs="Arial"/>
          <w:sz w:val="20"/>
          <w:szCs w:val="20"/>
          <w:lang w:val="es-ES_tradnl"/>
        </w:rPr>
      </w:pPr>
    </w:p>
    <w:p w:rsidR="00B54BFB" w:rsidRPr="00207C63" w:rsidRDefault="00B54BFB" w:rsidP="00B54BFB">
      <w:pPr>
        <w:pStyle w:val="ListParagraph"/>
        <w:numPr>
          <w:ilvl w:val="0"/>
          <w:numId w:val="31"/>
        </w:numPr>
        <w:ind w:left="284" w:hanging="284"/>
        <w:jc w:val="both"/>
        <w:rPr>
          <w:rFonts w:ascii="Arial" w:hAnsi="Arial" w:cs="Arial"/>
          <w:sz w:val="20"/>
          <w:szCs w:val="20"/>
          <w:lang w:val="es-ES_tradnl"/>
        </w:rPr>
      </w:pPr>
      <w:r w:rsidRPr="00207C63">
        <w:rPr>
          <w:rFonts w:ascii="Arial" w:hAnsi="Arial" w:cs="Arial"/>
          <w:sz w:val="20"/>
          <w:szCs w:val="20"/>
        </w:rPr>
        <w:t xml:space="preserve">Pihak Kedua bersedia untuk menanggung/melakukan pembayaran atas biaya </w:t>
      </w:r>
      <w:r w:rsidRPr="00207C63">
        <w:rPr>
          <w:rFonts w:ascii="Arial" w:hAnsi="Arial" w:cs="Arial"/>
          <w:i/>
          <w:sz w:val="20"/>
          <w:szCs w:val="20"/>
        </w:rPr>
        <w:t>training</w:t>
      </w:r>
      <w:r w:rsidRPr="00207C63">
        <w:rPr>
          <w:rFonts w:ascii="Arial" w:hAnsi="Arial" w:cs="Arial"/>
          <w:sz w:val="20"/>
          <w:szCs w:val="20"/>
        </w:rPr>
        <w:t xml:space="preserve"> karyawan/sumber daya manusia yang timbul karena tingginya tingkat </w:t>
      </w:r>
      <w:r w:rsidRPr="00207C63">
        <w:rPr>
          <w:rFonts w:ascii="Arial" w:hAnsi="Arial" w:cs="Arial"/>
          <w:i/>
          <w:sz w:val="20"/>
          <w:szCs w:val="20"/>
        </w:rPr>
        <w:t>turn</w:t>
      </w:r>
      <w:r>
        <w:rPr>
          <w:rFonts w:ascii="Arial" w:hAnsi="Arial" w:cs="Arial"/>
          <w:i/>
          <w:sz w:val="20"/>
          <w:szCs w:val="20"/>
          <w:lang w:val="id-ID"/>
        </w:rPr>
        <w:t xml:space="preserve"> </w:t>
      </w:r>
      <w:r w:rsidRPr="00207C63">
        <w:rPr>
          <w:rFonts w:ascii="Arial" w:hAnsi="Arial" w:cs="Arial"/>
          <w:i/>
          <w:sz w:val="20"/>
          <w:szCs w:val="20"/>
        </w:rPr>
        <w:t>over</w:t>
      </w:r>
      <w:r w:rsidRPr="00207C63">
        <w:rPr>
          <w:rFonts w:ascii="Arial" w:hAnsi="Arial" w:cs="Arial"/>
          <w:sz w:val="20"/>
          <w:szCs w:val="20"/>
        </w:rPr>
        <w:t xml:space="preserve">/pergantian karyawan/sumber daya manusia yang tinggi. Pihak Kedua bersedia dan setuju bahwa atas seluruh biaya yang dikeluarkan untuk biaya </w:t>
      </w:r>
      <w:r w:rsidRPr="00207C63">
        <w:rPr>
          <w:rFonts w:ascii="Arial" w:hAnsi="Arial" w:cs="Arial"/>
          <w:i/>
          <w:sz w:val="20"/>
          <w:szCs w:val="20"/>
        </w:rPr>
        <w:t>training</w:t>
      </w:r>
      <w:r w:rsidRPr="00207C63">
        <w:rPr>
          <w:rFonts w:ascii="Arial" w:hAnsi="Arial" w:cs="Arial"/>
          <w:sz w:val="20"/>
          <w:szCs w:val="20"/>
        </w:rPr>
        <w:t xml:space="preserve"> tersebut tidak akan dibebankan/ditagihkan kepada Pihak Pertama dan/atau </w:t>
      </w:r>
      <w:r w:rsidRPr="00207C63">
        <w:rPr>
          <w:rFonts w:ascii="Arial" w:hAnsi="Arial" w:cs="Arial"/>
          <w:sz w:val="20"/>
          <w:szCs w:val="20"/>
          <w:lang w:val="id-ID"/>
        </w:rPr>
        <w:t>AHM</w:t>
      </w:r>
      <w:r w:rsidRPr="00207C63">
        <w:rPr>
          <w:rFonts w:ascii="Arial" w:hAnsi="Arial" w:cs="Arial"/>
          <w:sz w:val="20"/>
          <w:szCs w:val="20"/>
        </w:rPr>
        <w:t>.</w:t>
      </w:r>
    </w:p>
    <w:p w:rsidR="00B54BFB" w:rsidRPr="00207C63" w:rsidRDefault="00B54BFB" w:rsidP="00B54BFB">
      <w:pPr>
        <w:pStyle w:val="ListParagraph"/>
        <w:ind w:left="284"/>
        <w:jc w:val="both"/>
        <w:rPr>
          <w:rFonts w:ascii="Arial" w:hAnsi="Arial" w:cs="Arial"/>
          <w:sz w:val="20"/>
          <w:szCs w:val="20"/>
          <w:lang w:val="es-ES_tradnl"/>
        </w:rPr>
      </w:pPr>
    </w:p>
    <w:p w:rsidR="00B54BFB" w:rsidRPr="00207C63" w:rsidRDefault="00B54BFB" w:rsidP="00B54BFB">
      <w:pPr>
        <w:pStyle w:val="ListParagraph"/>
        <w:numPr>
          <w:ilvl w:val="0"/>
          <w:numId w:val="31"/>
        </w:numPr>
        <w:ind w:left="284" w:hanging="284"/>
        <w:jc w:val="both"/>
        <w:rPr>
          <w:rFonts w:ascii="Arial" w:hAnsi="Arial" w:cs="Arial"/>
          <w:sz w:val="20"/>
          <w:szCs w:val="20"/>
          <w:lang w:val="es-ES_tradnl"/>
        </w:rPr>
      </w:pPr>
      <w:r w:rsidRPr="00207C63">
        <w:rPr>
          <w:rFonts w:ascii="Arial" w:hAnsi="Arial" w:cs="Arial"/>
          <w:sz w:val="20"/>
          <w:szCs w:val="20"/>
        </w:rPr>
        <w:t>Pihak Kedua wajib untuk mematuhi dan melaksanakan ketentuan-ketentuan yang berkaitan dengan  Pengelolaan Limbah Bahan Berbahaya dan Beracun (B3)</w:t>
      </w:r>
      <w:r>
        <w:rPr>
          <w:rFonts w:ascii="Arial" w:hAnsi="Arial" w:cs="Arial"/>
          <w:sz w:val="20"/>
          <w:szCs w:val="20"/>
          <w:lang w:val="id-ID"/>
        </w:rPr>
        <w:t>.</w:t>
      </w:r>
    </w:p>
    <w:p w:rsidR="00B54BFB" w:rsidRPr="00207C63" w:rsidRDefault="00B54BFB" w:rsidP="00B54BFB">
      <w:pPr>
        <w:pStyle w:val="ListParagraph"/>
        <w:ind w:left="284"/>
        <w:jc w:val="both"/>
        <w:rPr>
          <w:rFonts w:ascii="Arial" w:hAnsi="Arial" w:cs="Arial"/>
          <w:sz w:val="20"/>
          <w:szCs w:val="20"/>
          <w:lang w:val="es-ES_tradnl"/>
        </w:rPr>
      </w:pPr>
    </w:p>
    <w:p w:rsidR="00B54BFB" w:rsidRPr="00207C63" w:rsidRDefault="00B54BFB" w:rsidP="00B54BFB">
      <w:pPr>
        <w:spacing w:after="0" w:line="240" w:lineRule="auto"/>
        <w:jc w:val="center"/>
        <w:rPr>
          <w:rFonts w:ascii="Arial" w:hAnsi="Arial" w:cs="Arial"/>
          <w:b/>
          <w:sz w:val="20"/>
          <w:szCs w:val="20"/>
          <w:lang w:val="sv-SE"/>
        </w:rPr>
      </w:pPr>
      <w:r w:rsidRPr="00207C63">
        <w:rPr>
          <w:rFonts w:ascii="Arial" w:hAnsi="Arial" w:cs="Arial"/>
          <w:b/>
          <w:sz w:val="20"/>
          <w:szCs w:val="20"/>
          <w:lang w:val="sv-SE"/>
        </w:rPr>
        <w:t>Pasal 2</w:t>
      </w:r>
    </w:p>
    <w:p w:rsidR="00B54BFB" w:rsidRPr="00207C63" w:rsidRDefault="00B54BFB" w:rsidP="00B54BFB">
      <w:pPr>
        <w:spacing w:after="0" w:line="240" w:lineRule="auto"/>
        <w:jc w:val="center"/>
        <w:rPr>
          <w:rFonts w:ascii="Arial" w:hAnsi="Arial" w:cs="Arial"/>
          <w:b/>
          <w:sz w:val="20"/>
          <w:szCs w:val="20"/>
          <w:lang w:val="sv-SE"/>
        </w:rPr>
      </w:pPr>
      <w:r w:rsidRPr="00207C63">
        <w:rPr>
          <w:rFonts w:ascii="Arial" w:hAnsi="Arial" w:cs="Arial"/>
          <w:b/>
          <w:sz w:val="20"/>
          <w:szCs w:val="20"/>
          <w:lang w:val="sv-SE"/>
        </w:rPr>
        <w:t>Shop’s Sign</w:t>
      </w:r>
    </w:p>
    <w:p w:rsidR="00B54BFB" w:rsidRPr="00246CF7" w:rsidRDefault="00B54BFB" w:rsidP="00B54BFB">
      <w:pPr>
        <w:jc w:val="both"/>
        <w:rPr>
          <w:rFonts w:ascii="Arial" w:hAnsi="Arial" w:cs="Arial"/>
          <w:sz w:val="20"/>
          <w:szCs w:val="20"/>
          <w:lang w:val="sv-SE"/>
        </w:rPr>
      </w:pPr>
    </w:p>
    <w:p w:rsidR="00B54BFB" w:rsidRDefault="00B54BFB" w:rsidP="00B54BFB">
      <w:pPr>
        <w:jc w:val="both"/>
        <w:rPr>
          <w:rFonts w:ascii="Arial" w:hAnsi="Arial" w:cs="Arial"/>
          <w:sz w:val="20"/>
          <w:szCs w:val="20"/>
          <w:lang w:val="sv-SE"/>
        </w:rPr>
      </w:pPr>
      <w:r w:rsidRPr="00246CF7">
        <w:rPr>
          <w:rFonts w:ascii="Arial" w:hAnsi="Arial" w:cs="Arial"/>
          <w:bCs/>
          <w:sz w:val="20"/>
          <w:szCs w:val="20"/>
          <w:lang w:val="sv-SE"/>
        </w:rPr>
        <w:t>Dealer</w:t>
      </w:r>
      <w:r w:rsidRPr="00246CF7">
        <w:rPr>
          <w:rFonts w:ascii="Arial" w:hAnsi="Arial" w:cs="Arial"/>
          <w:sz w:val="20"/>
          <w:szCs w:val="20"/>
          <w:lang w:val="sv-SE"/>
        </w:rPr>
        <w:t xml:space="preserve"> dengan ini memberikan persetujuannya kepada </w:t>
      </w:r>
      <w:r>
        <w:rPr>
          <w:rFonts w:ascii="Arial" w:hAnsi="Arial" w:cs="Arial"/>
          <w:sz w:val="20"/>
          <w:szCs w:val="20"/>
          <w:lang w:val="id-ID"/>
        </w:rPr>
        <w:t>AHM</w:t>
      </w:r>
      <w:r w:rsidRPr="00246CF7">
        <w:rPr>
          <w:rFonts w:ascii="Arial" w:hAnsi="Arial" w:cs="Arial"/>
          <w:sz w:val="20"/>
          <w:szCs w:val="20"/>
          <w:lang w:val="sv-SE"/>
        </w:rPr>
        <w:t xml:space="preserve"> dan/atau Main Dealer untuk memasang </w:t>
      </w:r>
      <w:r w:rsidRPr="00207C63">
        <w:rPr>
          <w:rFonts w:ascii="Arial" w:hAnsi="Arial" w:cs="Arial"/>
          <w:i/>
          <w:sz w:val="20"/>
          <w:szCs w:val="20"/>
          <w:lang w:val="sv-SE"/>
        </w:rPr>
        <w:t>Shop’s</w:t>
      </w:r>
      <w:r>
        <w:rPr>
          <w:rFonts w:ascii="Arial" w:hAnsi="Arial" w:cs="Arial"/>
          <w:i/>
          <w:sz w:val="20"/>
          <w:szCs w:val="20"/>
          <w:lang w:val="id-ID"/>
        </w:rPr>
        <w:t xml:space="preserve"> </w:t>
      </w:r>
      <w:r w:rsidRPr="00207C63">
        <w:rPr>
          <w:rFonts w:ascii="Arial" w:hAnsi="Arial" w:cs="Arial"/>
          <w:i/>
          <w:sz w:val="20"/>
          <w:szCs w:val="20"/>
          <w:lang w:val="sv-SE"/>
        </w:rPr>
        <w:t>Sign</w:t>
      </w:r>
      <w:r w:rsidRPr="00246CF7">
        <w:rPr>
          <w:rFonts w:ascii="Arial" w:hAnsi="Arial" w:cs="Arial"/>
          <w:sz w:val="20"/>
          <w:szCs w:val="20"/>
          <w:lang w:val="sv-SE"/>
        </w:rPr>
        <w:t xml:space="preserve">/papan nama toko pada tempat usaha Dealer dengan spesifikasi teknis sesuai standar </w:t>
      </w:r>
      <w:r>
        <w:rPr>
          <w:rFonts w:ascii="Arial" w:hAnsi="Arial" w:cs="Arial"/>
          <w:sz w:val="20"/>
          <w:szCs w:val="20"/>
          <w:lang w:val="id-ID"/>
        </w:rPr>
        <w:t>AHM</w:t>
      </w:r>
      <w:r w:rsidRPr="00246CF7">
        <w:rPr>
          <w:rFonts w:ascii="Arial" w:hAnsi="Arial" w:cs="Arial"/>
          <w:sz w:val="20"/>
          <w:szCs w:val="20"/>
          <w:lang w:val="sv-SE"/>
        </w:rPr>
        <w:t xml:space="preserve"> dan atas beban  biaya yang akan ditetapkan oleh </w:t>
      </w:r>
      <w:r>
        <w:rPr>
          <w:rFonts w:ascii="Arial" w:hAnsi="Arial" w:cs="Arial"/>
          <w:sz w:val="20"/>
          <w:szCs w:val="20"/>
          <w:lang w:val="id-ID"/>
        </w:rPr>
        <w:t>AHM</w:t>
      </w:r>
      <w:r w:rsidRPr="00246CF7">
        <w:rPr>
          <w:rFonts w:ascii="Arial" w:hAnsi="Arial" w:cs="Arial"/>
          <w:sz w:val="20"/>
          <w:szCs w:val="20"/>
          <w:lang w:val="sv-SE"/>
        </w:rPr>
        <w:t xml:space="preserve"> secara terpisah. </w:t>
      </w:r>
      <w:r w:rsidRPr="00207C63">
        <w:rPr>
          <w:rFonts w:ascii="Arial" w:hAnsi="Arial" w:cs="Arial"/>
          <w:i/>
          <w:sz w:val="20"/>
          <w:szCs w:val="20"/>
          <w:lang w:val="sv-SE"/>
        </w:rPr>
        <w:t>Shop’s sign</w:t>
      </w:r>
      <w:r w:rsidRPr="00246CF7">
        <w:rPr>
          <w:rFonts w:ascii="Arial" w:hAnsi="Arial" w:cs="Arial"/>
          <w:sz w:val="20"/>
          <w:szCs w:val="20"/>
          <w:lang w:val="sv-SE"/>
        </w:rPr>
        <w:t xml:space="preserve"> tersebut adalah milik dari Main Dealer dan akan dikembalikan kepada dan/atau diambil kembali oleh Main Dealer pada saat berhentinya </w:t>
      </w:r>
      <w:r>
        <w:rPr>
          <w:rFonts w:ascii="Arial" w:hAnsi="Arial" w:cs="Arial"/>
          <w:sz w:val="20"/>
          <w:szCs w:val="20"/>
          <w:lang w:val="id-ID"/>
        </w:rPr>
        <w:t>P</w:t>
      </w:r>
      <w:r w:rsidRPr="00246CF7">
        <w:rPr>
          <w:rFonts w:ascii="Arial" w:hAnsi="Arial" w:cs="Arial"/>
          <w:sz w:val="20"/>
          <w:szCs w:val="20"/>
          <w:lang w:val="sv-SE"/>
        </w:rPr>
        <w:t xml:space="preserve">erjanjian ini, maka Dealer dengan ini memberikan kuasa yang tidak dapat ditarik kembali kepada Main Dealer untuk memasuki pekarangan dan gedung milik dan/atau dalam kekuasaan Dealer dan/atau melakukan cara-cara atau metode-metode lainnya yang diperlukan untuk mengambil kembali </w:t>
      </w:r>
      <w:r w:rsidRPr="00207C63">
        <w:rPr>
          <w:rFonts w:ascii="Arial" w:hAnsi="Arial" w:cs="Arial"/>
          <w:i/>
          <w:sz w:val="20"/>
          <w:szCs w:val="20"/>
          <w:lang w:val="sv-SE"/>
        </w:rPr>
        <w:t>shop’s sign</w:t>
      </w:r>
      <w:r w:rsidRPr="00246CF7">
        <w:rPr>
          <w:rFonts w:ascii="Arial" w:hAnsi="Arial" w:cs="Arial"/>
          <w:sz w:val="20"/>
          <w:szCs w:val="20"/>
          <w:lang w:val="sv-SE"/>
        </w:rPr>
        <w:t xml:space="preserve"> tersebut.</w:t>
      </w:r>
    </w:p>
    <w:p w:rsidR="00B54BFB" w:rsidRPr="00246CF7" w:rsidRDefault="00B54BFB" w:rsidP="00B54BFB">
      <w:pPr>
        <w:jc w:val="both"/>
        <w:rPr>
          <w:rFonts w:ascii="Arial" w:hAnsi="Arial" w:cs="Arial"/>
          <w:sz w:val="20"/>
          <w:szCs w:val="20"/>
          <w:lang w:val="sv-SE"/>
        </w:rPr>
      </w:pPr>
    </w:p>
    <w:p w:rsidR="00B54BFB" w:rsidRPr="00207C63" w:rsidRDefault="00B54BFB" w:rsidP="00B54BFB">
      <w:pPr>
        <w:spacing w:after="0" w:line="240" w:lineRule="auto"/>
        <w:jc w:val="center"/>
        <w:rPr>
          <w:rFonts w:ascii="Arial" w:hAnsi="Arial" w:cs="Arial"/>
          <w:b/>
          <w:sz w:val="20"/>
          <w:szCs w:val="20"/>
          <w:lang w:val="sv-SE"/>
        </w:rPr>
      </w:pPr>
      <w:r w:rsidRPr="00207C63">
        <w:rPr>
          <w:rFonts w:ascii="Arial" w:hAnsi="Arial" w:cs="Arial"/>
          <w:b/>
          <w:sz w:val="20"/>
          <w:szCs w:val="20"/>
          <w:lang w:val="sv-SE"/>
        </w:rPr>
        <w:t>Pasal 3</w:t>
      </w:r>
    </w:p>
    <w:p w:rsidR="00B54BFB" w:rsidRPr="00207C63" w:rsidRDefault="00B54BFB" w:rsidP="00B54BFB">
      <w:pPr>
        <w:spacing w:after="0" w:line="240" w:lineRule="auto"/>
        <w:jc w:val="center"/>
        <w:rPr>
          <w:rFonts w:ascii="Arial" w:hAnsi="Arial" w:cs="Arial"/>
          <w:b/>
          <w:sz w:val="20"/>
          <w:szCs w:val="20"/>
          <w:lang w:val="sv-SE"/>
        </w:rPr>
      </w:pPr>
      <w:r w:rsidRPr="00207C63">
        <w:rPr>
          <w:rFonts w:ascii="Arial" w:hAnsi="Arial" w:cs="Arial"/>
          <w:b/>
          <w:sz w:val="20"/>
          <w:szCs w:val="20"/>
          <w:lang w:val="sv-SE"/>
        </w:rPr>
        <w:t>Syarat-syarat pembelian dan pembayaran</w:t>
      </w:r>
    </w:p>
    <w:p w:rsidR="00B54BFB" w:rsidRPr="00246CF7" w:rsidRDefault="00B54BFB" w:rsidP="00B54BFB">
      <w:pPr>
        <w:jc w:val="both"/>
        <w:rPr>
          <w:rFonts w:ascii="Arial" w:hAnsi="Arial" w:cs="Arial"/>
          <w:sz w:val="20"/>
          <w:szCs w:val="20"/>
          <w:lang w:val="sv-SE"/>
        </w:rPr>
      </w:pPr>
    </w:p>
    <w:p w:rsidR="00B54BFB" w:rsidRPr="00246CF7" w:rsidRDefault="00B54BFB" w:rsidP="00B54BFB">
      <w:pPr>
        <w:jc w:val="both"/>
        <w:rPr>
          <w:rFonts w:ascii="Arial" w:hAnsi="Arial" w:cs="Arial"/>
          <w:sz w:val="20"/>
          <w:szCs w:val="20"/>
          <w:lang w:val="sv-SE"/>
        </w:rPr>
      </w:pPr>
      <w:r w:rsidRPr="00246CF7">
        <w:rPr>
          <w:rFonts w:ascii="Arial" w:hAnsi="Arial" w:cs="Arial"/>
          <w:sz w:val="20"/>
          <w:szCs w:val="20"/>
          <w:lang w:val="sv-SE"/>
        </w:rPr>
        <w:t>Hal-hal lain yang berhubungan dengan syarat-syarat pembelian maupun pembayaran oleh Dealer H3 dari Main Dealer akan dilakukan sesuai dengan ketentuan dan syarat-syarat jual beli yang ditetapkan oleh Main Dealer dan sesuai dengan kesepakatan yang telah dan/atau akan ditetapkan kemudian.</w:t>
      </w:r>
    </w:p>
    <w:p w:rsidR="00B54BFB" w:rsidRPr="00207C63" w:rsidRDefault="00B54BFB" w:rsidP="00B54BFB">
      <w:pPr>
        <w:tabs>
          <w:tab w:val="left" w:pos="10065"/>
        </w:tabs>
        <w:spacing w:after="0" w:line="240" w:lineRule="auto"/>
        <w:jc w:val="center"/>
        <w:rPr>
          <w:rFonts w:ascii="Arial" w:hAnsi="Arial" w:cs="Arial"/>
          <w:b/>
          <w:sz w:val="20"/>
          <w:szCs w:val="20"/>
          <w:lang w:val="sv-SE"/>
        </w:rPr>
      </w:pPr>
      <w:r w:rsidRPr="00207C63">
        <w:rPr>
          <w:rFonts w:ascii="Arial" w:hAnsi="Arial" w:cs="Arial"/>
          <w:b/>
          <w:sz w:val="20"/>
          <w:szCs w:val="20"/>
          <w:lang w:val="sv-SE"/>
        </w:rPr>
        <w:t>Pasal 4</w:t>
      </w:r>
    </w:p>
    <w:p w:rsidR="00B54BFB" w:rsidRPr="00207C63" w:rsidRDefault="00B54BFB" w:rsidP="00B54BFB">
      <w:pPr>
        <w:tabs>
          <w:tab w:val="left" w:pos="10065"/>
        </w:tabs>
        <w:spacing w:after="0" w:line="240" w:lineRule="auto"/>
        <w:jc w:val="center"/>
        <w:rPr>
          <w:rFonts w:ascii="Arial" w:hAnsi="Arial" w:cs="Arial"/>
          <w:b/>
          <w:sz w:val="20"/>
          <w:szCs w:val="20"/>
          <w:lang w:val="sv-SE"/>
        </w:rPr>
      </w:pPr>
      <w:r w:rsidRPr="00207C63">
        <w:rPr>
          <w:rFonts w:ascii="Arial" w:hAnsi="Arial" w:cs="Arial"/>
          <w:b/>
          <w:sz w:val="20"/>
          <w:szCs w:val="20"/>
          <w:lang w:val="sv-SE"/>
        </w:rPr>
        <w:t>Pemeriksaan dan Penilaian</w:t>
      </w:r>
    </w:p>
    <w:p w:rsidR="00B54BFB" w:rsidRPr="00246CF7" w:rsidRDefault="00B54BFB" w:rsidP="00B54BFB">
      <w:pPr>
        <w:tabs>
          <w:tab w:val="left" w:pos="10065"/>
        </w:tabs>
        <w:ind w:left="284"/>
        <w:jc w:val="both"/>
        <w:rPr>
          <w:rFonts w:ascii="Arial" w:hAnsi="Arial" w:cs="Arial"/>
          <w:sz w:val="20"/>
          <w:szCs w:val="20"/>
          <w:lang w:val="sv-SE"/>
        </w:rPr>
      </w:pPr>
    </w:p>
    <w:p w:rsidR="00B54BFB" w:rsidRPr="00246CF7" w:rsidRDefault="00B54BFB" w:rsidP="00B54BFB">
      <w:pPr>
        <w:pStyle w:val="BodyText"/>
        <w:rPr>
          <w:rFonts w:ascii="Arial" w:hAnsi="Arial" w:cs="Arial"/>
          <w:sz w:val="20"/>
          <w:lang w:val="sv-SE"/>
        </w:rPr>
      </w:pPr>
      <w:r w:rsidRPr="00246CF7">
        <w:rPr>
          <w:rFonts w:ascii="Arial" w:hAnsi="Arial" w:cs="Arial"/>
          <w:sz w:val="20"/>
          <w:lang w:val="sv-SE"/>
        </w:rPr>
        <w:t xml:space="preserve">Setelah tenggang waktu 3 (tiga) bulan pertama jangka waktu </w:t>
      </w:r>
      <w:r>
        <w:rPr>
          <w:rFonts w:ascii="Arial" w:hAnsi="Arial" w:cs="Arial"/>
          <w:sz w:val="20"/>
          <w:lang w:val="id-ID"/>
        </w:rPr>
        <w:t>P</w:t>
      </w:r>
      <w:r w:rsidRPr="00246CF7">
        <w:rPr>
          <w:rFonts w:ascii="Arial" w:hAnsi="Arial" w:cs="Arial"/>
          <w:sz w:val="20"/>
          <w:lang w:val="sv-SE"/>
        </w:rPr>
        <w:t>erjanjian ini, dan demikian pada setiap triwulannya, Pihak Pertama akan memeriksa dan memberikan penilaian terhadap kemampuan Pihak Kedua sebagai Dealer H3 Pihak Pertama.</w:t>
      </w:r>
    </w:p>
    <w:p w:rsidR="00B54BFB" w:rsidRDefault="00B54BFB" w:rsidP="00B54BFB">
      <w:pPr>
        <w:rPr>
          <w:rFonts w:ascii="Arial" w:hAnsi="Arial" w:cs="Arial"/>
          <w:sz w:val="20"/>
          <w:szCs w:val="20"/>
          <w:lang w:val="id-ID"/>
        </w:rPr>
      </w:pPr>
      <w:r w:rsidRPr="00246CF7">
        <w:rPr>
          <w:rFonts w:ascii="Arial" w:hAnsi="Arial" w:cs="Arial"/>
          <w:b/>
          <w:sz w:val="20"/>
          <w:szCs w:val="20"/>
        </w:rPr>
        <w:br w:type="page"/>
      </w:r>
    </w:p>
    <w:p w:rsidR="00B54BFB" w:rsidRPr="004842DC" w:rsidRDefault="00B54BFB" w:rsidP="00B54BFB">
      <w:pPr>
        <w:pStyle w:val="ListParagraph"/>
        <w:suppressAutoHyphens/>
        <w:spacing w:after="0" w:line="240" w:lineRule="auto"/>
        <w:contextualSpacing w:val="0"/>
        <w:jc w:val="both"/>
        <w:rPr>
          <w:rFonts w:ascii="Arial" w:hAnsi="Arial" w:cs="Arial"/>
          <w:sz w:val="20"/>
          <w:szCs w:val="20"/>
          <w:lang w:val="id-ID"/>
        </w:rPr>
      </w:pPr>
    </w:p>
    <w:p w:rsidR="00B54BFB" w:rsidRPr="00207C63" w:rsidRDefault="00B54BFB" w:rsidP="00B54BFB">
      <w:pPr>
        <w:jc w:val="center"/>
        <w:rPr>
          <w:rFonts w:ascii="Arial" w:hAnsi="Arial" w:cs="Arial"/>
          <w:b/>
          <w:sz w:val="24"/>
          <w:szCs w:val="20"/>
        </w:rPr>
      </w:pPr>
      <w:r w:rsidRPr="00207C63">
        <w:rPr>
          <w:rFonts w:ascii="Arial" w:hAnsi="Arial" w:cs="Arial"/>
          <w:b/>
          <w:sz w:val="24"/>
          <w:szCs w:val="20"/>
        </w:rPr>
        <w:t>Lampiran I</w:t>
      </w:r>
    </w:p>
    <w:p w:rsidR="00B54BFB" w:rsidRPr="00647C64" w:rsidRDefault="00B54BFB" w:rsidP="00B54BFB">
      <w:pPr>
        <w:jc w:val="center"/>
        <w:rPr>
          <w:rFonts w:ascii="Arial" w:hAnsi="Arial" w:cs="Arial"/>
          <w:b/>
          <w:sz w:val="24"/>
          <w:szCs w:val="20"/>
          <w:lang w:val="id-ID"/>
        </w:rPr>
      </w:pPr>
      <w:r w:rsidRPr="00207C63">
        <w:rPr>
          <w:rFonts w:ascii="Arial" w:hAnsi="Arial" w:cs="Arial"/>
          <w:b/>
          <w:sz w:val="24"/>
          <w:szCs w:val="20"/>
        </w:rPr>
        <w:t>Perjanjian</w:t>
      </w:r>
      <w:r>
        <w:rPr>
          <w:rFonts w:ascii="Arial" w:hAnsi="Arial" w:cs="Arial"/>
          <w:b/>
          <w:sz w:val="24"/>
          <w:szCs w:val="20"/>
          <w:lang w:val="id-ID"/>
        </w:rPr>
        <w:t xml:space="preserve"> H3</w:t>
      </w:r>
    </w:p>
    <w:p w:rsidR="007B63BE" w:rsidRPr="00246CF7" w:rsidRDefault="007B63BE" w:rsidP="007B63BE">
      <w:pPr>
        <w:spacing w:after="0" w:line="240" w:lineRule="auto"/>
        <w:jc w:val="center"/>
        <w:rPr>
          <w:rFonts w:ascii="Arial" w:hAnsi="Arial" w:cs="Arial"/>
          <w:sz w:val="20"/>
          <w:szCs w:val="20"/>
          <w:lang w:val="id-ID"/>
        </w:rPr>
      </w:pPr>
      <w:r w:rsidRPr="00246CF7">
        <w:rPr>
          <w:rFonts w:ascii="Arial" w:hAnsi="Arial" w:cs="Arial"/>
          <w:sz w:val="20"/>
          <w:szCs w:val="20"/>
          <w:lang w:val="id-ID"/>
        </w:rPr>
        <w:t xml:space="preserve">Nomor: </w:t>
      </w:r>
      <w:r w:rsidR="00464EFB">
        <w:rPr>
          <w:rFonts w:ascii="Arial" w:hAnsi="Arial" w:cs="Arial"/>
          <w:sz w:val="20"/>
          <w:szCs w:val="20"/>
        </w:rPr>
        <w:t>13018</w:t>
      </w:r>
      <w:r w:rsidRPr="00246CF7">
        <w:rPr>
          <w:rFonts w:ascii="Arial" w:hAnsi="Arial" w:cs="Arial"/>
          <w:sz w:val="20"/>
          <w:szCs w:val="20"/>
          <w:lang w:val="id-ID"/>
        </w:rPr>
        <w:t>/</w:t>
      </w:r>
      <w:r>
        <w:rPr>
          <w:rFonts w:ascii="Arial" w:hAnsi="Arial" w:cs="Arial"/>
          <w:sz w:val="20"/>
          <w:szCs w:val="20"/>
          <w:lang w:val="id-ID"/>
        </w:rPr>
        <w:t>P-</w:t>
      </w:r>
      <w:r w:rsidRPr="00246CF7">
        <w:rPr>
          <w:rFonts w:ascii="Arial" w:hAnsi="Arial" w:cs="Arial"/>
          <w:sz w:val="20"/>
          <w:szCs w:val="20"/>
          <w:lang w:val="id-ID"/>
        </w:rPr>
        <w:t>H3/</w:t>
      </w:r>
      <w:r>
        <w:rPr>
          <w:rFonts w:ascii="Arial" w:hAnsi="Arial" w:cs="Arial"/>
          <w:sz w:val="20"/>
          <w:szCs w:val="20"/>
        </w:rPr>
        <w:t>G02</w:t>
      </w:r>
      <w:r w:rsidRPr="00246CF7">
        <w:rPr>
          <w:rFonts w:ascii="Arial" w:hAnsi="Arial" w:cs="Arial"/>
          <w:sz w:val="20"/>
          <w:szCs w:val="20"/>
          <w:lang w:val="id-ID"/>
        </w:rPr>
        <w:t>/</w:t>
      </w:r>
      <w:r>
        <w:rPr>
          <w:rFonts w:ascii="Arial" w:hAnsi="Arial" w:cs="Arial"/>
          <w:sz w:val="20"/>
          <w:szCs w:val="20"/>
          <w:lang w:val="id-ID"/>
        </w:rPr>
        <w:t>I</w:t>
      </w:r>
      <w:r w:rsidRPr="00246CF7">
        <w:rPr>
          <w:rFonts w:ascii="Arial" w:hAnsi="Arial" w:cs="Arial"/>
          <w:sz w:val="20"/>
          <w:szCs w:val="20"/>
          <w:lang w:val="id-ID"/>
        </w:rPr>
        <w:t>/20</w:t>
      </w:r>
      <w:r>
        <w:rPr>
          <w:rFonts w:ascii="Arial" w:hAnsi="Arial" w:cs="Arial"/>
          <w:sz w:val="20"/>
          <w:szCs w:val="20"/>
          <w:lang w:val="id-ID"/>
        </w:rPr>
        <w:t>20</w:t>
      </w:r>
    </w:p>
    <w:p w:rsidR="00B54BFB" w:rsidRPr="003B6918" w:rsidRDefault="00C422F7" w:rsidP="00B54BFB">
      <w:pPr>
        <w:jc w:val="center"/>
        <w:rPr>
          <w:rFonts w:ascii="Arial" w:hAnsi="Arial" w:cs="Arial"/>
          <w:sz w:val="20"/>
          <w:szCs w:val="20"/>
          <w:lang w:val="id-ID"/>
        </w:rPr>
      </w:pPr>
      <w:r>
        <w:rPr>
          <w:rFonts w:ascii="Arial" w:hAnsi="Arial" w:cs="Arial"/>
          <w:sz w:val="20"/>
          <w:szCs w:val="20"/>
        </w:rPr>
        <w:t xml:space="preserve"> </w:t>
      </w:r>
      <w:r w:rsidR="00B54BFB" w:rsidRPr="003B6918">
        <w:rPr>
          <w:rFonts w:ascii="Arial" w:hAnsi="Arial" w:cs="Arial"/>
          <w:sz w:val="20"/>
          <w:szCs w:val="20"/>
        </w:rPr>
        <w:t xml:space="preserve">Tanggal: </w:t>
      </w:r>
      <w:r w:rsidR="00B54BFB" w:rsidRPr="003B6918">
        <w:rPr>
          <w:rFonts w:ascii="Arial" w:hAnsi="Arial" w:cs="Arial"/>
          <w:sz w:val="20"/>
          <w:szCs w:val="20"/>
          <w:lang w:val="id-ID"/>
        </w:rPr>
        <w:t>2</w:t>
      </w:r>
      <w:r w:rsidR="00B54BFB" w:rsidRPr="003B6918">
        <w:rPr>
          <w:rFonts w:ascii="Arial" w:hAnsi="Arial" w:cs="Arial"/>
          <w:sz w:val="20"/>
          <w:szCs w:val="20"/>
        </w:rPr>
        <w:t xml:space="preserve"> Januari 20</w:t>
      </w:r>
      <w:r w:rsidR="00B54BFB" w:rsidRPr="003B6918">
        <w:rPr>
          <w:rFonts w:ascii="Arial" w:hAnsi="Arial" w:cs="Arial"/>
          <w:sz w:val="20"/>
          <w:szCs w:val="20"/>
          <w:lang w:val="id-ID"/>
        </w:rPr>
        <w:t>20</w:t>
      </w:r>
    </w:p>
    <w:p w:rsidR="00B54BFB" w:rsidRPr="00246CF7" w:rsidRDefault="00B54BFB" w:rsidP="00B54BFB">
      <w:pPr>
        <w:jc w:val="center"/>
        <w:rPr>
          <w:rFonts w:ascii="Arial" w:hAnsi="Arial" w:cs="Arial"/>
          <w:sz w:val="20"/>
          <w:szCs w:val="20"/>
        </w:rPr>
      </w:pPr>
    </w:p>
    <w:p w:rsidR="00B54BFB" w:rsidRPr="00246CF7" w:rsidRDefault="00B54BFB" w:rsidP="00B54BFB">
      <w:pPr>
        <w:jc w:val="center"/>
        <w:rPr>
          <w:rFonts w:ascii="Arial" w:hAnsi="Arial" w:cs="Arial"/>
          <w:sz w:val="20"/>
          <w:szCs w:val="20"/>
        </w:rPr>
      </w:pPr>
      <w:r w:rsidRPr="00246CF7">
        <w:rPr>
          <w:rFonts w:ascii="Arial" w:hAnsi="Arial" w:cs="Arial"/>
          <w:sz w:val="20"/>
          <w:szCs w:val="20"/>
        </w:rPr>
        <w:t>TENTANG</w:t>
      </w:r>
    </w:p>
    <w:p w:rsidR="00B54BFB" w:rsidRPr="00246CF7" w:rsidRDefault="00B54BFB" w:rsidP="00B54BFB">
      <w:pPr>
        <w:jc w:val="center"/>
        <w:rPr>
          <w:rFonts w:ascii="Arial" w:hAnsi="Arial" w:cs="Arial"/>
          <w:sz w:val="20"/>
          <w:szCs w:val="20"/>
        </w:rPr>
      </w:pPr>
      <w:r w:rsidRPr="00246CF7">
        <w:rPr>
          <w:rFonts w:ascii="Arial" w:hAnsi="Arial" w:cs="Arial"/>
          <w:sz w:val="20"/>
          <w:szCs w:val="20"/>
          <w:lang w:val="id-ID"/>
        </w:rPr>
        <w:t xml:space="preserve">PENANGANAN KONSUMEN </w:t>
      </w:r>
      <w:r w:rsidRPr="00246CF7">
        <w:rPr>
          <w:rFonts w:ascii="Arial" w:hAnsi="Arial" w:cs="Arial"/>
          <w:sz w:val="20"/>
          <w:szCs w:val="20"/>
        </w:rPr>
        <w:t>SETELAH BERAKHIRNYA PERJANJIAN</w:t>
      </w:r>
      <w:r w:rsidRPr="00246CF7">
        <w:rPr>
          <w:rFonts w:ascii="Arial" w:hAnsi="Arial" w:cs="Arial"/>
          <w:sz w:val="20"/>
          <w:szCs w:val="20"/>
          <w:lang w:val="id-ID"/>
        </w:rPr>
        <w:t xml:space="preserve"> </w:t>
      </w:r>
    </w:p>
    <w:p w:rsidR="00B54BFB" w:rsidRPr="00246CF7" w:rsidRDefault="00B54BFB" w:rsidP="00B54BFB">
      <w:pPr>
        <w:ind w:left="720"/>
        <w:jc w:val="center"/>
        <w:rPr>
          <w:rFonts w:ascii="Arial" w:hAnsi="Arial" w:cs="Arial"/>
          <w:b/>
          <w:sz w:val="20"/>
          <w:szCs w:val="20"/>
          <w:lang w:val="id-ID"/>
        </w:rPr>
      </w:pPr>
    </w:p>
    <w:p w:rsidR="00B54BFB" w:rsidRPr="00246CF7" w:rsidRDefault="00B54BFB" w:rsidP="00B54BFB">
      <w:pPr>
        <w:jc w:val="both"/>
        <w:rPr>
          <w:rFonts w:ascii="Arial" w:hAnsi="Arial" w:cs="Arial"/>
          <w:sz w:val="20"/>
          <w:szCs w:val="20"/>
        </w:rPr>
      </w:pPr>
      <w:r w:rsidRPr="00246CF7">
        <w:rPr>
          <w:rFonts w:ascii="Arial" w:hAnsi="Arial" w:cs="Arial"/>
          <w:sz w:val="20"/>
          <w:szCs w:val="20"/>
        </w:rPr>
        <w:t>Mengingat:</w:t>
      </w:r>
    </w:p>
    <w:p w:rsidR="00B54BFB" w:rsidRPr="00246CF7" w:rsidRDefault="00B54BFB" w:rsidP="00B54BFB">
      <w:pPr>
        <w:jc w:val="both"/>
        <w:rPr>
          <w:rFonts w:ascii="Arial" w:hAnsi="Arial" w:cs="Arial"/>
          <w:sz w:val="20"/>
          <w:szCs w:val="20"/>
        </w:rPr>
      </w:pPr>
      <w:r w:rsidRPr="00246CF7">
        <w:rPr>
          <w:rFonts w:ascii="Arial" w:hAnsi="Arial" w:cs="Arial"/>
          <w:sz w:val="20"/>
          <w:szCs w:val="20"/>
        </w:rPr>
        <w:t xml:space="preserve">Pasal </w:t>
      </w:r>
      <w:r w:rsidRPr="00246CF7">
        <w:rPr>
          <w:rFonts w:ascii="Arial" w:hAnsi="Arial" w:cs="Arial"/>
          <w:b/>
          <w:sz w:val="20"/>
          <w:szCs w:val="20"/>
        </w:rPr>
        <w:t xml:space="preserve">4 ayat 1 angka 1 </w:t>
      </w:r>
      <w:r w:rsidRPr="00246CF7">
        <w:rPr>
          <w:rFonts w:ascii="Arial" w:hAnsi="Arial" w:cs="Arial"/>
          <w:sz w:val="20"/>
          <w:szCs w:val="20"/>
        </w:rPr>
        <w:t xml:space="preserve">dari Perjanjian Penunjukan dan Pengangkatan Main </w:t>
      </w:r>
      <w:r w:rsidRPr="00246CF7">
        <w:rPr>
          <w:rFonts w:ascii="Arial" w:hAnsi="Arial" w:cs="Arial"/>
          <w:sz w:val="20"/>
          <w:szCs w:val="20"/>
          <w:lang w:val="id-ID"/>
        </w:rPr>
        <w:t>Dealer</w:t>
      </w:r>
      <w:r w:rsidRPr="00246CF7">
        <w:rPr>
          <w:rFonts w:ascii="Arial" w:hAnsi="Arial" w:cs="Arial"/>
          <w:sz w:val="20"/>
          <w:szCs w:val="20"/>
        </w:rPr>
        <w:t xml:space="preserve"> antara </w:t>
      </w:r>
      <w:r>
        <w:rPr>
          <w:rFonts w:ascii="Arial" w:hAnsi="Arial" w:cs="Arial"/>
          <w:sz w:val="20"/>
          <w:szCs w:val="20"/>
        </w:rPr>
        <w:t>AHM</w:t>
      </w:r>
      <w:r w:rsidRPr="00246CF7">
        <w:rPr>
          <w:rFonts w:ascii="Arial" w:hAnsi="Arial" w:cs="Arial"/>
          <w:sz w:val="20"/>
          <w:szCs w:val="20"/>
        </w:rPr>
        <w:t xml:space="preserve"> (Pihak Pertama) dengan Main Dealer (Pihak Kedua) di seluruh Indonesia yang isinya adalah sebagai berikut:</w:t>
      </w:r>
    </w:p>
    <w:p w:rsidR="00B54BFB" w:rsidRPr="00246CF7" w:rsidRDefault="00B54BFB" w:rsidP="00B54BFB">
      <w:pPr>
        <w:jc w:val="both"/>
        <w:rPr>
          <w:rFonts w:ascii="Arial" w:hAnsi="Arial" w:cs="Arial"/>
          <w:sz w:val="20"/>
          <w:szCs w:val="20"/>
        </w:rPr>
      </w:pPr>
    </w:p>
    <w:p w:rsidR="00B54BFB" w:rsidRPr="00246CF7" w:rsidRDefault="00B54BFB" w:rsidP="00B54BFB">
      <w:pPr>
        <w:widowControl w:val="0"/>
        <w:tabs>
          <w:tab w:val="left" w:pos="454"/>
          <w:tab w:val="left" w:pos="907"/>
          <w:tab w:val="left" w:pos="1361"/>
          <w:tab w:val="left" w:pos="1814"/>
          <w:tab w:val="left" w:pos="2268"/>
          <w:tab w:val="left" w:pos="2665"/>
          <w:tab w:val="left" w:pos="3061"/>
          <w:tab w:val="left" w:pos="3458"/>
          <w:tab w:val="left" w:pos="3855"/>
          <w:tab w:val="left" w:leader="hyphen" w:pos="7998"/>
        </w:tabs>
        <w:ind w:left="450" w:hanging="450"/>
        <w:contextualSpacing/>
        <w:jc w:val="both"/>
        <w:rPr>
          <w:rFonts w:ascii="Arial" w:hAnsi="Arial" w:cs="Arial"/>
          <w:sz w:val="20"/>
          <w:szCs w:val="20"/>
          <w:lang w:val="id-ID"/>
        </w:rPr>
      </w:pPr>
      <w:r w:rsidRPr="00246CF7">
        <w:rPr>
          <w:rFonts w:ascii="Arial" w:hAnsi="Arial" w:cs="Arial"/>
          <w:sz w:val="20"/>
          <w:szCs w:val="20"/>
        </w:rPr>
        <w:tab/>
        <w:t>Pihak Kedua beserta seluruh jaringan pemasaran maupun jaringan AHASS (Astra Honda Authorized Service Station) di wilayahnya berkewajiban untuk selalu menerima dan melayani dengan baik  setiap konsumen (pelanggan), pemilik/pemakai Sepeda Motor, dengan selalu mengutamakan</w:t>
      </w:r>
      <w:r w:rsidRPr="00246CF7">
        <w:rPr>
          <w:rFonts w:ascii="Arial" w:hAnsi="Arial" w:cs="Arial"/>
          <w:sz w:val="20"/>
          <w:szCs w:val="20"/>
        </w:rPr>
        <w:tab/>
        <w:t>kepuasan konsumen (pelanggan) sesuai standar Pihak Pertama serta tata cara dan norma-norma perdagangan pada umumnya.</w:t>
      </w:r>
    </w:p>
    <w:p w:rsidR="00B54BFB" w:rsidRPr="00246CF7" w:rsidRDefault="00B54BFB" w:rsidP="00B54BFB">
      <w:pPr>
        <w:jc w:val="both"/>
        <w:rPr>
          <w:rFonts w:ascii="Arial" w:hAnsi="Arial" w:cs="Arial"/>
          <w:sz w:val="20"/>
          <w:szCs w:val="20"/>
          <w:lang w:val="id-ID"/>
        </w:rPr>
      </w:pPr>
    </w:p>
    <w:p w:rsidR="00B54BFB" w:rsidRPr="00246CF7" w:rsidRDefault="00B54BFB" w:rsidP="00B54BFB">
      <w:pPr>
        <w:jc w:val="both"/>
        <w:rPr>
          <w:rFonts w:ascii="Arial" w:hAnsi="Arial" w:cs="Arial"/>
          <w:sz w:val="20"/>
          <w:szCs w:val="20"/>
          <w:lang w:val="id-ID"/>
        </w:rPr>
      </w:pPr>
      <w:r w:rsidRPr="00246CF7">
        <w:rPr>
          <w:rFonts w:ascii="Arial" w:hAnsi="Arial" w:cs="Arial"/>
          <w:sz w:val="20"/>
          <w:szCs w:val="20"/>
          <w:lang w:val="id-ID"/>
        </w:rPr>
        <w:t xml:space="preserve">Berdasarkan hal tersebut di atas, maka Pihak Kedua selaku Main Dealer menetapkan tata cara penanganan konsumen </w:t>
      </w:r>
      <w:r w:rsidRPr="00246CF7">
        <w:rPr>
          <w:rFonts w:ascii="Arial" w:hAnsi="Arial" w:cs="Arial"/>
          <w:sz w:val="20"/>
          <w:szCs w:val="20"/>
        </w:rPr>
        <w:t>setelah berakhirnya perjanjian yaitu sebagai berikut:</w:t>
      </w:r>
    </w:p>
    <w:p w:rsidR="00B54BFB" w:rsidRPr="00246CF7" w:rsidRDefault="00B54BFB" w:rsidP="00B54BFB">
      <w:pPr>
        <w:numPr>
          <w:ilvl w:val="0"/>
          <w:numId w:val="30"/>
        </w:numPr>
        <w:suppressAutoHyphens/>
        <w:spacing w:after="0" w:line="240" w:lineRule="auto"/>
        <w:jc w:val="both"/>
        <w:rPr>
          <w:rFonts w:ascii="Arial" w:hAnsi="Arial" w:cs="Arial"/>
          <w:sz w:val="20"/>
          <w:szCs w:val="20"/>
          <w:lang w:val="id-ID"/>
        </w:rPr>
      </w:pPr>
      <w:r w:rsidRPr="00246CF7">
        <w:rPr>
          <w:rFonts w:ascii="Arial" w:hAnsi="Arial" w:cs="Arial"/>
          <w:sz w:val="20"/>
          <w:szCs w:val="20"/>
          <w:lang w:val="id-ID"/>
        </w:rPr>
        <w:t xml:space="preserve">Pihak Kedua </w:t>
      </w:r>
      <w:r w:rsidRPr="00246CF7">
        <w:rPr>
          <w:rFonts w:ascii="Arial" w:hAnsi="Arial" w:cs="Arial"/>
          <w:sz w:val="20"/>
          <w:szCs w:val="20"/>
        </w:rPr>
        <w:t>sepakat dan setuju</w:t>
      </w:r>
      <w:r w:rsidRPr="00246CF7">
        <w:rPr>
          <w:rFonts w:ascii="Arial" w:hAnsi="Arial" w:cs="Arial"/>
          <w:sz w:val="20"/>
          <w:szCs w:val="20"/>
          <w:lang w:val="id-ID"/>
        </w:rPr>
        <w:t xml:space="preserve"> untuk memberikan </w:t>
      </w:r>
      <w:r w:rsidRPr="00246CF7">
        <w:rPr>
          <w:rFonts w:ascii="Arial" w:hAnsi="Arial" w:cs="Arial"/>
          <w:sz w:val="20"/>
          <w:szCs w:val="20"/>
        </w:rPr>
        <w:t xml:space="preserve">seluruh </w:t>
      </w:r>
      <w:r w:rsidRPr="00246CF7">
        <w:rPr>
          <w:rFonts w:ascii="Arial" w:hAnsi="Arial" w:cs="Arial"/>
          <w:sz w:val="20"/>
          <w:szCs w:val="20"/>
          <w:lang w:val="id-ID"/>
        </w:rPr>
        <w:t xml:space="preserve">data konsumen kepada Pihak Pertama </w:t>
      </w:r>
      <w:r w:rsidRPr="00246CF7">
        <w:rPr>
          <w:rFonts w:ascii="Arial" w:hAnsi="Arial" w:cs="Arial"/>
          <w:sz w:val="20"/>
          <w:szCs w:val="20"/>
        </w:rPr>
        <w:t>antara lain seperti</w:t>
      </w:r>
      <w:r w:rsidRPr="00246CF7">
        <w:rPr>
          <w:rFonts w:ascii="Arial" w:hAnsi="Arial" w:cs="Arial"/>
          <w:sz w:val="20"/>
          <w:szCs w:val="20"/>
          <w:lang w:val="id-ID"/>
        </w:rPr>
        <w:t xml:space="preserve"> data konsumen </w:t>
      </w:r>
      <w:r w:rsidRPr="00246CF7">
        <w:rPr>
          <w:rFonts w:ascii="Arial" w:hAnsi="Arial" w:cs="Arial"/>
          <w:sz w:val="20"/>
          <w:szCs w:val="20"/>
        </w:rPr>
        <w:t xml:space="preserve">dari </w:t>
      </w:r>
      <w:r w:rsidRPr="00246CF7">
        <w:rPr>
          <w:rFonts w:ascii="Arial" w:hAnsi="Arial" w:cs="Arial"/>
          <w:sz w:val="20"/>
          <w:szCs w:val="20"/>
          <w:lang w:val="id-ID"/>
        </w:rPr>
        <w:t xml:space="preserve">penjualan unit sepeda motor, data konsumen </w:t>
      </w:r>
      <w:r w:rsidRPr="00246CF7">
        <w:rPr>
          <w:rFonts w:ascii="Arial" w:hAnsi="Arial" w:cs="Arial"/>
          <w:sz w:val="20"/>
          <w:szCs w:val="20"/>
        </w:rPr>
        <w:t xml:space="preserve">dari </w:t>
      </w:r>
      <w:r w:rsidRPr="00246CF7">
        <w:rPr>
          <w:rFonts w:ascii="Arial" w:hAnsi="Arial" w:cs="Arial"/>
          <w:sz w:val="20"/>
          <w:szCs w:val="20"/>
          <w:lang w:val="id-ID"/>
        </w:rPr>
        <w:t xml:space="preserve">layanan purna jual, data konsumen </w:t>
      </w:r>
      <w:r w:rsidRPr="00246CF7">
        <w:rPr>
          <w:rFonts w:ascii="Arial" w:hAnsi="Arial" w:cs="Arial"/>
          <w:sz w:val="20"/>
          <w:szCs w:val="20"/>
        </w:rPr>
        <w:t xml:space="preserve">dari </w:t>
      </w:r>
      <w:r w:rsidRPr="00246CF7">
        <w:rPr>
          <w:rFonts w:ascii="Arial" w:hAnsi="Arial" w:cs="Arial"/>
          <w:sz w:val="20"/>
          <w:szCs w:val="20"/>
          <w:lang w:val="id-ID"/>
        </w:rPr>
        <w:t>penjualan parts,</w:t>
      </w:r>
      <w:r w:rsidRPr="00246CF7">
        <w:rPr>
          <w:rFonts w:ascii="Arial" w:hAnsi="Arial" w:cs="Arial"/>
          <w:sz w:val="20"/>
          <w:szCs w:val="20"/>
        </w:rPr>
        <w:t xml:space="preserve"> serta</w:t>
      </w:r>
      <w:r w:rsidRPr="00246CF7">
        <w:rPr>
          <w:rFonts w:ascii="Arial" w:hAnsi="Arial" w:cs="Arial"/>
          <w:sz w:val="20"/>
          <w:szCs w:val="20"/>
          <w:lang w:val="id-ID"/>
        </w:rPr>
        <w:t xml:space="preserve"> data </w:t>
      </w:r>
      <w:r w:rsidRPr="00246CF7">
        <w:rPr>
          <w:rFonts w:ascii="Arial" w:hAnsi="Arial" w:cs="Arial"/>
          <w:sz w:val="20"/>
          <w:szCs w:val="20"/>
        </w:rPr>
        <w:t xml:space="preserve">calon </w:t>
      </w:r>
      <w:r w:rsidRPr="00246CF7">
        <w:rPr>
          <w:rFonts w:ascii="Arial" w:hAnsi="Arial" w:cs="Arial"/>
          <w:sz w:val="20"/>
          <w:szCs w:val="20"/>
          <w:lang w:val="id-ID"/>
        </w:rPr>
        <w:t xml:space="preserve">konsumen </w:t>
      </w:r>
      <w:r w:rsidRPr="00246CF7">
        <w:rPr>
          <w:rFonts w:ascii="Arial" w:hAnsi="Arial" w:cs="Arial"/>
          <w:sz w:val="20"/>
          <w:szCs w:val="20"/>
        </w:rPr>
        <w:t xml:space="preserve">selama Pihak Kedua menjadi Dealer Pihak Pertama </w:t>
      </w:r>
      <w:r w:rsidRPr="00246CF7">
        <w:rPr>
          <w:rFonts w:ascii="Arial" w:hAnsi="Arial" w:cs="Arial"/>
          <w:b/>
          <w:sz w:val="20"/>
          <w:szCs w:val="20"/>
        </w:rPr>
        <w:t>(“Data</w:t>
      </w:r>
      <w:r w:rsidRPr="00246CF7">
        <w:rPr>
          <w:rFonts w:ascii="Arial" w:hAnsi="Arial" w:cs="Arial"/>
          <w:sz w:val="20"/>
          <w:szCs w:val="20"/>
        </w:rPr>
        <w:t>”)</w:t>
      </w:r>
      <w:r w:rsidRPr="00246CF7">
        <w:rPr>
          <w:rFonts w:ascii="Arial" w:hAnsi="Arial" w:cs="Arial"/>
          <w:b/>
          <w:sz w:val="20"/>
          <w:szCs w:val="20"/>
          <w:lang w:val="id-ID"/>
        </w:rPr>
        <w:t>.</w:t>
      </w:r>
    </w:p>
    <w:p w:rsidR="00B54BFB" w:rsidRPr="00246CF7" w:rsidRDefault="00B54BFB" w:rsidP="00B54BFB">
      <w:pPr>
        <w:jc w:val="both"/>
        <w:rPr>
          <w:rFonts w:ascii="Arial" w:hAnsi="Arial" w:cs="Arial"/>
          <w:sz w:val="20"/>
          <w:szCs w:val="20"/>
          <w:lang w:val="id-ID"/>
        </w:rPr>
      </w:pPr>
    </w:p>
    <w:p w:rsidR="00B54BFB" w:rsidRPr="00246CF7" w:rsidRDefault="00B54BFB" w:rsidP="00B54BFB">
      <w:pPr>
        <w:numPr>
          <w:ilvl w:val="0"/>
          <w:numId w:val="30"/>
        </w:numPr>
        <w:suppressAutoHyphens/>
        <w:spacing w:after="0" w:line="240" w:lineRule="auto"/>
        <w:jc w:val="both"/>
        <w:rPr>
          <w:rFonts w:ascii="Arial" w:hAnsi="Arial" w:cs="Arial"/>
          <w:sz w:val="20"/>
          <w:szCs w:val="20"/>
          <w:lang w:val="id-ID"/>
        </w:rPr>
      </w:pPr>
      <w:r w:rsidRPr="00246CF7">
        <w:rPr>
          <w:rFonts w:ascii="Arial" w:hAnsi="Arial" w:cs="Arial"/>
          <w:sz w:val="20"/>
          <w:szCs w:val="20"/>
          <w:lang w:val="id-ID"/>
        </w:rPr>
        <w:t xml:space="preserve">Pihak Pertama dan Pihak Kedua </w:t>
      </w:r>
      <w:r w:rsidRPr="00246CF7">
        <w:rPr>
          <w:rFonts w:ascii="Arial" w:hAnsi="Arial" w:cs="Arial"/>
          <w:sz w:val="20"/>
          <w:szCs w:val="20"/>
        </w:rPr>
        <w:t>berkewajiban</w:t>
      </w:r>
      <w:r w:rsidRPr="00246CF7">
        <w:rPr>
          <w:rFonts w:ascii="Arial" w:hAnsi="Arial" w:cs="Arial"/>
          <w:sz w:val="20"/>
          <w:szCs w:val="20"/>
          <w:lang w:val="id-ID"/>
        </w:rPr>
        <w:t xml:space="preserve"> untuk menginformasi</w:t>
      </w:r>
      <w:r w:rsidRPr="00246CF7">
        <w:rPr>
          <w:rFonts w:ascii="Arial" w:hAnsi="Arial" w:cs="Arial"/>
          <w:sz w:val="20"/>
          <w:szCs w:val="20"/>
        </w:rPr>
        <w:t>kan</w:t>
      </w:r>
      <w:r w:rsidRPr="00246CF7">
        <w:rPr>
          <w:rFonts w:ascii="Arial" w:hAnsi="Arial" w:cs="Arial"/>
          <w:sz w:val="20"/>
          <w:szCs w:val="20"/>
          <w:lang w:val="id-ID"/>
        </w:rPr>
        <w:t xml:space="preserve"> </w:t>
      </w:r>
      <w:r w:rsidRPr="00246CF7">
        <w:rPr>
          <w:rFonts w:ascii="Arial" w:hAnsi="Arial" w:cs="Arial"/>
          <w:sz w:val="20"/>
          <w:szCs w:val="20"/>
        </w:rPr>
        <w:t xml:space="preserve">kepada </w:t>
      </w:r>
      <w:r w:rsidRPr="00246CF7">
        <w:rPr>
          <w:rFonts w:ascii="Arial" w:hAnsi="Arial" w:cs="Arial"/>
          <w:sz w:val="20"/>
          <w:szCs w:val="20"/>
          <w:lang w:val="id-ID"/>
        </w:rPr>
        <w:t>se</w:t>
      </w:r>
      <w:r w:rsidRPr="00246CF7">
        <w:rPr>
          <w:rFonts w:ascii="Arial" w:hAnsi="Arial" w:cs="Arial"/>
          <w:sz w:val="20"/>
          <w:szCs w:val="20"/>
        </w:rPr>
        <w:t>luruh</w:t>
      </w:r>
      <w:r w:rsidRPr="00246CF7">
        <w:rPr>
          <w:rFonts w:ascii="Arial" w:hAnsi="Arial" w:cs="Arial"/>
          <w:sz w:val="20"/>
          <w:szCs w:val="20"/>
          <w:lang w:val="id-ID"/>
        </w:rPr>
        <w:t xml:space="preserve"> konsumen </w:t>
      </w:r>
      <w:r w:rsidRPr="00246CF7">
        <w:rPr>
          <w:rFonts w:ascii="Arial" w:hAnsi="Arial" w:cs="Arial"/>
          <w:sz w:val="20"/>
          <w:szCs w:val="20"/>
        </w:rPr>
        <w:t>yang terdapat dalam</w:t>
      </w:r>
      <w:r w:rsidRPr="00246CF7">
        <w:rPr>
          <w:rFonts w:ascii="Arial" w:hAnsi="Arial" w:cs="Arial"/>
          <w:sz w:val="20"/>
          <w:szCs w:val="20"/>
          <w:lang w:val="id-ID"/>
        </w:rPr>
        <w:t xml:space="preserve"> </w:t>
      </w:r>
      <w:r w:rsidRPr="00246CF7">
        <w:rPr>
          <w:rFonts w:ascii="Arial" w:hAnsi="Arial" w:cs="Arial"/>
          <w:sz w:val="20"/>
          <w:szCs w:val="20"/>
        </w:rPr>
        <w:t>D</w:t>
      </w:r>
      <w:r w:rsidRPr="00246CF7">
        <w:rPr>
          <w:rFonts w:ascii="Arial" w:hAnsi="Arial" w:cs="Arial"/>
          <w:sz w:val="20"/>
          <w:szCs w:val="20"/>
          <w:lang w:val="id-ID"/>
        </w:rPr>
        <w:t xml:space="preserve">ata </w:t>
      </w:r>
      <w:r w:rsidRPr="00246CF7">
        <w:rPr>
          <w:rFonts w:ascii="Arial" w:hAnsi="Arial" w:cs="Arial"/>
          <w:sz w:val="20"/>
          <w:szCs w:val="20"/>
        </w:rPr>
        <w:t xml:space="preserve">bahwa </w:t>
      </w:r>
      <w:r w:rsidRPr="00246CF7">
        <w:rPr>
          <w:rFonts w:ascii="Arial" w:hAnsi="Arial" w:cs="Arial"/>
          <w:sz w:val="20"/>
          <w:szCs w:val="20"/>
          <w:lang w:val="id-ID"/>
        </w:rPr>
        <w:t>Pihak Kedua</w:t>
      </w:r>
      <w:r w:rsidRPr="00246CF7">
        <w:rPr>
          <w:rFonts w:ascii="Arial" w:hAnsi="Arial" w:cs="Arial"/>
          <w:sz w:val="20"/>
          <w:szCs w:val="20"/>
        </w:rPr>
        <w:t xml:space="preserve"> secara efektif telah berhenti sebagai Dealer Pihak Pertama. Penginformasian dilakukan oleh Pihak </w:t>
      </w:r>
      <w:r w:rsidRPr="00246CF7">
        <w:rPr>
          <w:rFonts w:ascii="Arial" w:hAnsi="Arial" w:cs="Arial"/>
          <w:sz w:val="20"/>
          <w:szCs w:val="20"/>
          <w:lang w:val="id-ID"/>
        </w:rPr>
        <w:t>Pertama</w:t>
      </w:r>
      <w:r w:rsidRPr="00246CF7">
        <w:rPr>
          <w:rFonts w:ascii="Arial" w:hAnsi="Arial" w:cs="Arial"/>
          <w:sz w:val="20"/>
          <w:szCs w:val="20"/>
        </w:rPr>
        <w:t xml:space="preserve"> kepada konsumen yaitu selambat-lambatnya 5 (lima) hari kerja sebelum tanggal efektif berhentinya Pihak Kedua sebagai Dealer Pihak Pertama, diantaranya dengan memasang </w:t>
      </w:r>
      <w:r w:rsidRPr="00246CF7">
        <w:rPr>
          <w:rFonts w:ascii="Arial" w:hAnsi="Arial" w:cs="Arial"/>
          <w:sz w:val="20"/>
          <w:szCs w:val="20"/>
          <w:lang w:val="id-ID"/>
        </w:rPr>
        <w:t xml:space="preserve">banner, papan informasi, </w:t>
      </w:r>
      <w:r w:rsidRPr="00246CF7">
        <w:rPr>
          <w:rFonts w:ascii="Arial" w:hAnsi="Arial" w:cs="Arial"/>
          <w:sz w:val="20"/>
          <w:szCs w:val="20"/>
        </w:rPr>
        <w:t>tanda arah, dan media/sarana lainnya</w:t>
      </w:r>
      <w:r w:rsidRPr="00246CF7">
        <w:rPr>
          <w:rFonts w:ascii="Arial" w:hAnsi="Arial" w:cs="Arial"/>
          <w:sz w:val="20"/>
          <w:szCs w:val="20"/>
          <w:lang w:val="id-ID"/>
        </w:rPr>
        <w:t xml:space="preserve"> di </w:t>
      </w:r>
      <w:r w:rsidRPr="00246CF7">
        <w:rPr>
          <w:rFonts w:ascii="Arial" w:hAnsi="Arial" w:cs="Arial"/>
          <w:sz w:val="20"/>
          <w:szCs w:val="20"/>
        </w:rPr>
        <w:t>lokasi dan/atau tempat yang dianggap perlu oleh</w:t>
      </w:r>
      <w:r w:rsidRPr="00246CF7">
        <w:rPr>
          <w:rFonts w:ascii="Arial" w:hAnsi="Arial" w:cs="Arial"/>
          <w:sz w:val="20"/>
          <w:szCs w:val="20"/>
          <w:lang w:val="id-ID"/>
        </w:rPr>
        <w:t xml:space="preserve"> Pihak Pertama</w:t>
      </w:r>
      <w:r w:rsidRPr="00246CF7">
        <w:rPr>
          <w:rFonts w:ascii="Arial" w:hAnsi="Arial" w:cs="Arial"/>
          <w:sz w:val="20"/>
          <w:szCs w:val="20"/>
        </w:rPr>
        <w:t>/</w:t>
      </w:r>
      <w:r>
        <w:rPr>
          <w:rFonts w:ascii="Arial" w:hAnsi="Arial" w:cs="Arial"/>
          <w:sz w:val="20"/>
          <w:szCs w:val="20"/>
        </w:rPr>
        <w:t>AHM</w:t>
      </w:r>
      <w:r w:rsidRPr="00246CF7">
        <w:rPr>
          <w:rFonts w:ascii="Arial" w:hAnsi="Arial" w:cs="Arial"/>
          <w:sz w:val="20"/>
          <w:szCs w:val="20"/>
        </w:rPr>
        <w:t>, dengan biaya yang ditanggung sepenuhnya oleh Pihak kedua</w:t>
      </w:r>
      <w:r w:rsidRPr="00246CF7">
        <w:rPr>
          <w:rFonts w:ascii="Arial" w:hAnsi="Arial" w:cs="Arial"/>
          <w:sz w:val="20"/>
          <w:szCs w:val="20"/>
          <w:lang w:val="id-ID"/>
        </w:rPr>
        <w:t>. Pihak Kedua dengan ini menyatakan setuju dan memberikan kuasa kepada Pihak Pertama untuk melakukan hal-hal yang dianggap perlu oleh Pihak Pertama untuk kepentingan konsumen.</w:t>
      </w:r>
    </w:p>
    <w:p w:rsidR="00B54BFB" w:rsidRPr="00246CF7" w:rsidRDefault="00B54BFB" w:rsidP="00B54BFB">
      <w:pPr>
        <w:pStyle w:val="ListParagraph"/>
        <w:rPr>
          <w:rFonts w:ascii="Arial" w:hAnsi="Arial" w:cs="Arial"/>
          <w:sz w:val="20"/>
          <w:szCs w:val="20"/>
          <w:lang w:val="id-ID"/>
        </w:rPr>
      </w:pPr>
    </w:p>
    <w:p w:rsidR="00B54BFB" w:rsidRPr="00246CF7" w:rsidRDefault="00B54BFB" w:rsidP="00B54BFB">
      <w:pPr>
        <w:numPr>
          <w:ilvl w:val="0"/>
          <w:numId w:val="30"/>
        </w:numPr>
        <w:suppressAutoHyphens/>
        <w:spacing w:after="0" w:line="240" w:lineRule="auto"/>
        <w:jc w:val="both"/>
        <w:rPr>
          <w:rFonts w:ascii="Arial" w:hAnsi="Arial" w:cs="Arial"/>
          <w:sz w:val="20"/>
          <w:szCs w:val="20"/>
          <w:lang w:val="id-ID"/>
        </w:rPr>
      </w:pPr>
      <w:r w:rsidRPr="00246CF7">
        <w:rPr>
          <w:rFonts w:ascii="Arial" w:hAnsi="Arial" w:cs="Arial"/>
          <w:sz w:val="20"/>
          <w:szCs w:val="20"/>
          <w:lang w:val="id-ID"/>
        </w:rPr>
        <w:t>Pihak Kedua memberikan kuasa kepada Pihak Pertama</w:t>
      </w:r>
      <w:r w:rsidRPr="00246CF7">
        <w:rPr>
          <w:rFonts w:ascii="Arial" w:hAnsi="Arial" w:cs="Arial"/>
          <w:sz w:val="20"/>
          <w:szCs w:val="20"/>
        </w:rPr>
        <w:t>,</w:t>
      </w:r>
      <w:r w:rsidRPr="00246CF7">
        <w:rPr>
          <w:rFonts w:ascii="Arial" w:hAnsi="Arial" w:cs="Arial"/>
          <w:sz w:val="20"/>
          <w:szCs w:val="20"/>
          <w:lang w:val="id-ID"/>
        </w:rPr>
        <w:t xml:space="preserve"> </w:t>
      </w:r>
      <w:r w:rsidRPr="00246CF7">
        <w:rPr>
          <w:rFonts w:ascii="Arial" w:hAnsi="Arial" w:cs="Arial"/>
          <w:sz w:val="20"/>
          <w:szCs w:val="20"/>
        </w:rPr>
        <w:t xml:space="preserve">atas kepentingan Pihak Pertama </w:t>
      </w:r>
      <w:r w:rsidRPr="00246CF7">
        <w:rPr>
          <w:rFonts w:ascii="Arial" w:hAnsi="Arial" w:cs="Arial"/>
          <w:sz w:val="20"/>
          <w:szCs w:val="20"/>
          <w:lang w:val="id-ID"/>
        </w:rPr>
        <w:t xml:space="preserve">untuk menggunakan </w:t>
      </w:r>
      <w:r w:rsidRPr="00246CF7">
        <w:rPr>
          <w:rFonts w:ascii="Arial" w:hAnsi="Arial" w:cs="Arial"/>
          <w:sz w:val="20"/>
          <w:szCs w:val="20"/>
        </w:rPr>
        <w:t>Data</w:t>
      </w:r>
      <w:r w:rsidRPr="00246CF7">
        <w:rPr>
          <w:rFonts w:ascii="Arial" w:hAnsi="Arial" w:cs="Arial"/>
          <w:sz w:val="20"/>
          <w:szCs w:val="20"/>
          <w:lang w:val="id-ID"/>
        </w:rPr>
        <w:t xml:space="preserve"> </w:t>
      </w:r>
      <w:r w:rsidRPr="00246CF7">
        <w:rPr>
          <w:rFonts w:ascii="Arial" w:hAnsi="Arial" w:cs="Arial"/>
          <w:sz w:val="20"/>
          <w:szCs w:val="20"/>
        </w:rPr>
        <w:t>diantaranya dengan tujuan untuk penginformasian</w:t>
      </w:r>
      <w:r w:rsidRPr="00246CF7">
        <w:rPr>
          <w:rFonts w:ascii="Arial" w:hAnsi="Arial" w:cs="Arial"/>
          <w:sz w:val="20"/>
          <w:szCs w:val="20"/>
          <w:lang w:val="id-ID"/>
        </w:rPr>
        <w:t xml:space="preserve">, </w:t>
      </w:r>
      <w:r w:rsidRPr="00246CF7">
        <w:rPr>
          <w:rFonts w:ascii="Arial" w:hAnsi="Arial" w:cs="Arial"/>
          <w:sz w:val="20"/>
          <w:szCs w:val="20"/>
        </w:rPr>
        <w:t>promosi</w:t>
      </w:r>
      <w:r w:rsidRPr="00246CF7">
        <w:rPr>
          <w:rFonts w:ascii="Arial" w:hAnsi="Arial" w:cs="Arial"/>
          <w:sz w:val="20"/>
          <w:szCs w:val="20"/>
          <w:lang w:val="id-ID"/>
        </w:rPr>
        <w:t xml:space="preserve">, retensi, </w:t>
      </w:r>
      <w:r w:rsidRPr="00246CF7">
        <w:rPr>
          <w:rFonts w:ascii="Arial" w:hAnsi="Arial" w:cs="Arial"/>
          <w:sz w:val="20"/>
          <w:szCs w:val="20"/>
        </w:rPr>
        <w:t>pemeliharaan, dan hal lainnya yang dianggap baik oleh Pihak Pertama</w:t>
      </w:r>
      <w:r w:rsidRPr="00246CF7">
        <w:rPr>
          <w:rFonts w:ascii="Arial" w:hAnsi="Arial" w:cs="Arial"/>
          <w:sz w:val="20"/>
          <w:szCs w:val="20"/>
          <w:lang w:val="id-ID"/>
        </w:rPr>
        <w:t>.</w:t>
      </w:r>
    </w:p>
    <w:p w:rsidR="00B54BFB" w:rsidRPr="00246CF7" w:rsidRDefault="00B54BFB" w:rsidP="00B54BFB">
      <w:pPr>
        <w:jc w:val="both"/>
        <w:rPr>
          <w:rFonts w:ascii="Arial" w:hAnsi="Arial" w:cs="Arial"/>
          <w:sz w:val="20"/>
          <w:szCs w:val="20"/>
        </w:rPr>
      </w:pPr>
    </w:p>
    <w:p w:rsidR="00B54BFB" w:rsidRDefault="00B54BFB" w:rsidP="00B54BFB">
      <w:pPr>
        <w:tabs>
          <w:tab w:val="left" w:pos="810"/>
        </w:tabs>
        <w:jc w:val="both"/>
        <w:rPr>
          <w:rFonts w:ascii="Arial" w:hAnsi="Arial" w:cs="Arial"/>
          <w:sz w:val="20"/>
          <w:szCs w:val="20"/>
        </w:rPr>
      </w:pPr>
      <w:r w:rsidRPr="00246CF7">
        <w:rPr>
          <w:rFonts w:ascii="Arial" w:hAnsi="Arial" w:cs="Arial"/>
          <w:sz w:val="20"/>
          <w:szCs w:val="20"/>
        </w:rPr>
        <w:t xml:space="preserve">Demikian lampiran dan prosedur ini ditetapkan sebagai satu kesatuan yang tidak terpisahkan dengan Perjanjian </w:t>
      </w:r>
      <w:r>
        <w:rPr>
          <w:rFonts w:ascii="Arial" w:hAnsi="Arial" w:cs="Arial"/>
          <w:sz w:val="20"/>
          <w:szCs w:val="20"/>
          <w:lang w:val="id-ID"/>
        </w:rPr>
        <w:t>H3</w:t>
      </w:r>
      <w:r w:rsidRPr="00246CF7">
        <w:rPr>
          <w:rFonts w:ascii="Arial" w:hAnsi="Arial" w:cs="Arial"/>
          <w:sz w:val="20"/>
          <w:szCs w:val="20"/>
        </w:rPr>
        <w:t xml:space="preserve"> tersebut di</w:t>
      </w:r>
      <w:r>
        <w:rPr>
          <w:rFonts w:ascii="Arial" w:hAnsi="Arial" w:cs="Arial"/>
          <w:sz w:val="20"/>
          <w:szCs w:val="20"/>
          <w:lang w:val="id-ID"/>
        </w:rPr>
        <w:t xml:space="preserve"> </w:t>
      </w:r>
      <w:r w:rsidRPr="00246CF7">
        <w:rPr>
          <w:rFonts w:ascii="Arial" w:hAnsi="Arial" w:cs="Arial"/>
          <w:sz w:val="20"/>
          <w:szCs w:val="20"/>
        </w:rPr>
        <w:t>atas.</w:t>
      </w:r>
    </w:p>
    <w:p w:rsidR="00B54BFB" w:rsidRDefault="00B54BFB" w:rsidP="00B54BFB">
      <w:pPr>
        <w:tabs>
          <w:tab w:val="left" w:pos="810"/>
        </w:tabs>
        <w:jc w:val="both"/>
        <w:rPr>
          <w:rFonts w:ascii="Arial" w:hAnsi="Arial" w:cs="Arial"/>
          <w:sz w:val="20"/>
          <w:szCs w:val="20"/>
        </w:rPr>
      </w:pPr>
    </w:p>
    <w:p w:rsidR="00B54BFB" w:rsidRDefault="00B54BFB" w:rsidP="00B54BFB">
      <w:pPr>
        <w:tabs>
          <w:tab w:val="left" w:pos="810"/>
        </w:tabs>
        <w:jc w:val="both"/>
        <w:rPr>
          <w:rFonts w:ascii="Arial" w:hAnsi="Arial" w:cs="Arial"/>
          <w:sz w:val="20"/>
          <w:szCs w:val="20"/>
        </w:rPr>
      </w:pPr>
    </w:p>
    <w:p w:rsidR="00B54BFB" w:rsidRDefault="00B54BFB" w:rsidP="00B54BFB">
      <w:pPr>
        <w:tabs>
          <w:tab w:val="left" w:pos="810"/>
        </w:tabs>
        <w:jc w:val="both"/>
        <w:rPr>
          <w:rFonts w:ascii="Arial" w:hAnsi="Arial" w:cs="Arial"/>
          <w:sz w:val="20"/>
          <w:szCs w:val="20"/>
        </w:rPr>
      </w:pPr>
    </w:p>
    <w:p w:rsidR="00B54BFB" w:rsidRPr="008C2A4E" w:rsidRDefault="00B54BFB" w:rsidP="00B54BFB">
      <w:pPr>
        <w:tabs>
          <w:tab w:val="left" w:pos="810"/>
        </w:tabs>
        <w:jc w:val="both"/>
        <w:rPr>
          <w:rFonts w:ascii="Arial" w:hAnsi="Arial" w:cs="Arial"/>
          <w:sz w:val="20"/>
          <w:szCs w:val="20"/>
        </w:rPr>
      </w:pPr>
    </w:p>
    <w:p w:rsidR="00B54BFB" w:rsidRPr="00207C63" w:rsidRDefault="00B54BFB" w:rsidP="00B54BFB">
      <w:pPr>
        <w:jc w:val="center"/>
        <w:rPr>
          <w:rFonts w:ascii="Arial" w:hAnsi="Arial" w:cs="Arial"/>
          <w:b/>
          <w:sz w:val="20"/>
          <w:szCs w:val="20"/>
          <w:lang w:val="id-ID"/>
        </w:rPr>
      </w:pPr>
      <w:r w:rsidRPr="00246CF7">
        <w:rPr>
          <w:rFonts w:ascii="Arial" w:hAnsi="Arial" w:cs="Arial"/>
          <w:b/>
          <w:sz w:val="20"/>
          <w:szCs w:val="20"/>
        </w:rPr>
        <w:lastRenderedPageBreak/>
        <w:t xml:space="preserve">DAFTAR DOKUMEN </w:t>
      </w:r>
      <w:r>
        <w:rPr>
          <w:rFonts w:ascii="Arial" w:hAnsi="Arial" w:cs="Arial"/>
          <w:b/>
          <w:sz w:val="20"/>
          <w:szCs w:val="20"/>
          <w:lang w:val="id-ID"/>
        </w:rPr>
        <w:t>PERJANJIAN H3</w:t>
      </w:r>
      <w:r w:rsidRPr="00246CF7">
        <w:rPr>
          <w:rFonts w:ascii="Arial" w:hAnsi="Arial" w:cs="Arial"/>
          <w:b/>
          <w:sz w:val="20"/>
          <w:szCs w:val="20"/>
        </w:rPr>
        <w:t xml:space="preserve"> 20</w:t>
      </w:r>
      <w:r>
        <w:rPr>
          <w:rFonts w:ascii="Arial" w:hAnsi="Arial" w:cs="Arial"/>
          <w:b/>
          <w:sz w:val="20"/>
          <w:szCs w:val="20"/>
          <w:lang w:val="id-ID"/>
        </w:rPr>
        <w:t>20</w:t>
      </w:r>
    </w:p>
    <w:p w:rsidR="00B54BFB" w:rsidRPr="00246CF7" w:rsidRDefault="00B54BFB" w:rsidP="00B54BFB">
      <w:pPr>
        <w:ind w:left="720"/>
        <w:rPr>
          <w:rFonts w:ascii="Arial" w:hAnsi="Arial" w:cs="Arial"/>
          <w:sz w:val="20"/>
          <w:szCs w:val="20"/>
        </w:rPr>
      </w:pPr>
    </w:p>
    <w:p w:rsidR="00B54BFB" w:rsidRPr="00246CF7" w:rsidRDefault="00B54BFB" w:rsidP="00B54BFB">
      <w:pPr>
        <w:suppressAutoHyphens/>
        <w:spacing w:after="0" w:line="360" w:lineRule="auto"/>
        <w:ind w:left="360" w:hanging="360"/>
        <w:rPr>
          <w:rFonts w:ascii="Arial" w:hAnsi="Arial" w:cs="Arial"/>
          <w:sz w:val="20"/>
          <w:szCs w:val="20"/>
        </w:rPr>
      </w:pPr>
      <w:r>
        <w:rPr>
          <w:rFonts w:ascii="Arial" w:hAnsi="Arial" w:cs="Arial"/>
          <w:sz w:val="20"/>
          <w:szCs w:val="20"/>
          <w:lang w:val="id-ID"/>
        </w:rPr>
        <w:t>PERJANJIAN H3</w:t>
      </w:r>
      <w:r w:rsidRPr="00246CF7">
        <w:rPr>
          <w:rFonts w:ascii="Arial" w:hAnsi="Arial" w:cs="Arial"/>
          <w:sz w:val="20"/>
          <w:szCs w:val="20"/>
        </w:rPr>
        <w:t xml:space="preserve"> </w:t>
      </w:r>
    </w:p>
    <w:p w:rsidR="00B54BFB" w:rsidRPr="00246CF7" w:rsidRDefault="00B54BFB" w:rsidP="00B54BFB">
      <w:pPr>
        <w:suppressAutoHyphens/>
        <w:spacing w:after="0" w:line="360" w:lineRule="auto"/>
        <w:ind w:left="360" w:hanging="360"/>
        <w:rPr>
          <w:rFonts w:ascii="Arial" w:hAnsi="Arial" w:cs="Arial"/>
          <w:sz w:val="20"/>
          <w:szCs w:val="20"/>
        </w:rPr>
      </w:pPr>
      <w:r w:rsidRPr="00246CF7">
        <w:rPr>
          <w:rFonts w:ascii="Arial" w:hAnsi="Arial" w:cs="Arial"/>
          <w:sz w:val="20"/>
          <w:szCs w:val="20"/>
        </w:rPr>
        <w:t>LAMPIRAN FORM PENGANGKATAN DEALER</w:t>
      </w:r>
    </w:p>
    <w:p w:rsidR="00B54BFB" w:rsidRPr="00246CF7" w:rsidRDefault="00B54BFB" w:rsidP="00B54BFB">
      <w:pPr>
        <w:suppressAutoHyphens/>
        <w:spacing w:after="0" w:line="360" w:lineRule="auto"/>
        <w:ind w:left="360" w:hanging="360"/>
        <w:rPr>
          <w:rFonts w:ascii="Arial" w:hAnsi="Arial" w:cs="Arial"/>
          <w:sz w:val="20"/>
          <w:szCs w:val="20"/>
        </w:rPr>
      </w:pPr>
      <w:r w:rsidRPr="00246CF7">
        <w:rPr>
          <w:rFonts w:ascii="Arial" w:hAnsi="Arial" w:cs="Arial"/>
          <w:sz w:val="20"/>
          <w:szCs w:val="20"/>
        </w:rPr>
        <w:t>LAMPIRAN KETENTUAN UMUM KEDEALERAN DEALER H3</w:t>
      </w:r>
    </w:p>
    <w:p w:rsidR="00B54BFB" w:rsidRPr="008C2A4E" w:rsidRDefault="00B54BFB" w:rsidP="00B54BFB">
      <w:pPr>
        <w:suppressAutoHyphens/>
        <w:spacing w:after="0" w:line="360" w:lineRule="auto"/>
        <w:ind w:left="360" w:hanging="360"/>
        <w:jc w:val="both"/>
        <w:rPr>
          <w:rFonts w:ascii="Arial" w:hAnsi="Arial" w:cs="Arial"/>
          <w:sz w:val="20"/>
          <w:szCs w:val="20"/>
        </w:rPr>
      </w:pPr>
      <w:r w:rsidRPr="00246CF7">
        <w:rPr>
          <w:rFonts w:ascii="Arial" w:hAnsi="Arial" w:cs="Arial"/>
          <w:sz w:val="20"/>
          <w:szCs w:val="20"/>
          <w:lang w:val="id-ID"/>
        </w:rPr>
        <w:t xml:space="preserve">LAMPIRAN </w:t>
      </w:r>
      <w:r w:rsidRPr="00246CF7">
        <w:rPr>
          <w:rFonts w:ascii="Arial" w:hAnsi="Arial" w:cs="Arial"/>
          <w:sz w:val="20"/>
          <w:szCs w:val="20"/>
        </w:rPr>
        <w:t xml:space="preserve">I </w:t>
      </w:r>
      <w:r w:rsidRPr="00246CF7">
        <w:rPr>
          <w:rFonts w:ascii="Arial" w:hAnsi="Arial" w:cs="Arial"/>
          <w:sz w:val="20"/>
          <w:szCs w:val="20"/>
          <w:lang w:val="id-ID"/>
        </w:rPr>
        <w:t xml:space="preserve">PENANGANAN KONSUMEN </w:t>
      </w:r>
      <w:r w:rsidRPr="00246CF7">
        <w:rPr>
          <w:rFonts w:ascii="Arial" w:hAnsi="Arial" w:cs="Arial"/>
          <w:sz w:val="20"/>
          <w:szCs w:val="20"/>
        </w:rPr>
        <w:t>SETELAH BERAKHIRNYA PERJANJIAN</w:t>
      </w:r>
      <w:r w:rsidRPr="00246CF7">
        <w:rPr>
          <w:rFonts w:ascii="Arial" w:hAnsi="Arial" w:cs="Arial"/>
          <w:sz w:val="20"/>
          <w:szCs w:val="20"/>
          <w:lang w:val="id-ID"/>
        </w:rPr>
        <w:t xml:space="preserve"> </w:t>
      </w:r>
    </w:p>
    <w:p w:rsidR="00B54BFB" w:rsidRPr="00A75081" w:rsidRDefault="00B54BFB" w:rsidP="00A75081">
      <w:pPr>
        <w:tabs>
          <w:tab w:val="left" w:pos="3420"/>
        </w:tabs>
        <w:rPr>
          <w:rFonts w:ascii="Arial" w:hAnsi="Arial" w:cs="Arial"/>
          <w:sz w:val="20"/>
          <w:szCs w:val="20"/>
          <w:lang w:val="pt-BR"/>
        </w:rPr>
      </w:pPr>
    </w:p>
    <w:sectPr w:rsidR="00B54BFB" w:rsidRPr="00A75081" w:rsidSect="005D18CA">
      <w:footerReference w:type="default" r:id="rId7"/>
      <w:pgSz w:w="11906" w:h="16838" w:code="9"/>
      <w:pgMar w:top="1134" w:right="1134" w:bottom="1134" w:left="1134"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11838" w:rsidRDefault="00611838" w:rsidP="00A75081">
      <w:pPr>
        <w:spacing w:after="0" w:line="240" w:lineRule="auto"/>
      </w:pPr>
      <w:r>
        <w:separator/>
      </w:r>
    </w:p>
  </w:endnote>
  <w:endnote w:type="continuationSeparator" w:id="0">
    <w:p w:rsidR="00611838" w:rsidRDefault="00611838" w:rsidP="00A7508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Book Antiqua">
    <w:panose1 w:val="02040602050305030304"/>
    <w:charset w:val="00"/>
    <w:family w:val="roman"/>
    <w:pitch w:val="variable"/>
    <w:sig w:usb0="00000287" w:usb1="00000000" w:usb2="00000000" w:usb3="00000000" w:csb0="0000009F" w:csb1="00000000"/>
  </w:font>
  <w:font w:name="Japanese Gothic">
    <w:altName w:val="Arial Unicode MS"/>
    <w:charset w:val="80"/>
    <w:family w:val="auto"/>
    <w:pitch w:val="variable"/>
    <w:sig w:usb0="00000000" w:usb1="6987FC7B" w:usb2="00000036" w:usb3="00000000" w:csb0="002A01BF" w:csb1="00000000"/>
  </w:font>
  <w:font w:name="Calibri Light">
    <w:charset w:val="00"/>
    <w:family w:val="swiss"/>
    <w:pitch w:val="variable"/>
    <w:sig w:usb0="E0002A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26624496"/>
      <w:docPartObj>
        <w:docPartGallery w:val="Page Numbers (Bottom of Page)"/>
        <w:docPartUnique/>
      </w:docPartObj>
    </w:sdtPr>
    <w:sdtEndPr>
      <w:rPr>
        <w:rFonts w:ascii="Arial" w:hAnsi="Arial" w:cs="Arial"/>
        <w:noProof/>
        <w:sz w:val="16"/>
      </w:rPr>
    </w:sdtEndPr>
    <w:sdtContent>
      <w:p w:rsidR="00611838" w:rsidRPr="00A75081" w:rsidRDefault="00611838">
        <w:pPr>
          <w:pStyle w:val="Footer"/>
          <w:jc w:val="center"/>
          <w:rPr>
            <w:rFonts w:ascii="Arial" w:hAnsi="Arial" w:cs="Arial"/>
            <w:sz w:val="16"/>
          </w:rPr>
        </w:pPr>
        <w:r w:rsidRPr="00A75081">
          <w:rPr>
            <w:rFonts w:ascii="Arial" w:hAnsi="Arial" w:cs="Arial"/>
            <w:sz w:val="16"/>
          </w:rPr>
          <w:fldChar w:fldCharType="begin"/>
        </w:r>
        <w:r w:rsidRPr="00A75081">
          <w:rPr>
            <w:rFonts w:ascii="Arial" w:hAnsi="Arial" w:cs="Arial"/>
            <w:sz w:val="16"/>
          </w:rPr>
          <w:instrText xml:space="preserve"> PAGE   \* MERGEFORMAT </w:instrText>
        </w:r>
        <w:r w:rsidRPr="00A75081">
          <w:rPr>
            <w:rFonts w:ascii="Arial" w:hAnsi="Arial" w:cs="Arial"/>
            <w:sz w:val="16"/>
          </w:rPr>
          <w:fldChar w:fldCharType="separate"/>
        </w:r>
        <w:r w:rsidR="0047119D">
          <w:rPr>
            <w:rFonts w:ascii="Arial" w:hAnsi="Arial" w:cs="Arial"/>
            <w:noProof/>
            <w:sz w:val="16"/>
          </w:rPr>
          <w:t>9</w:t>
        </w:r>
        <w:r w:rsidRPr="00A75081">
          <w:rPr>
            <w:rFonts w:ascii="Arial" w:hAnsi="Arial" w:cs="Arial"/>
            <w:noProof/>
            <w:sz w:val="16"/>
          </w:rPr>
          <w:fldChar w:fldCharType="end"/>
        </w:r>
      </w:p>
    </w:sdtContent>
  </w:sdt>
  <w:p w:rsidR="00611838" w:rsidRDefault="0061183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11838" w:rsidRDefault="00611838" w:rsidP="00A75081">
      <w:pPr>
        <w:spacing w:after="0" w:line="240" w:lineRule="auto"/>
      </w:pPr>
      <w:r>
        <w:separator/>
      </w:r>
    </w:p>
  </w:footnote>
  <w:footnote w:type="continuationSeparator" w:id="0">
    <w:p w:rsidR="00611838" w:rsidRDefault="00611838" w:rsidP="00A7508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40127232"/>
    <w:name w:val="WW8Num1"/>
    <w:lvl w:ilvl="0">
      <w:start w:val="1"/>
      <w:numFmt w:val="decimal"/>
      <w:lvlText w:val="%1."/>
      <w:lvlJc w:val="left"/>
      <w:pPr>
        <w:tabs>
          <w:tab w:val="num" w:pos="283"/>
        </w:tabs>
      </w:pPr>
    </w:lvl>
    <w:lvl w:ilvl="1">
      <w:start w:val="2"/>
      <w:numFmt w:val="upp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
    <w:nsid w:val="00000003"/>
    <w:multiLevelType w:val="singleLevel"/>
    <w:tmpl w:val="00000003"/>
    <w:name w:val="WW8Num3"/>
    <w:lvl w:ilvl="0">
      <w:start w:val="3"/>
      <w:numFmt w:val="decimal"/>
      <w:lvlText w:val="%1. "/>
      <w:lvlJc w:val="left"/>
      <w:pPr>
        <w:tabs>
          <w:tab w:val="num" w:pos="283"/>
        </w:tabs>
      </w:pPr>
      <w:rPr>
        <w:rFonts w:ascii="Times New Roman" w:hAnsi="Times New Roman"/>
        <w:b w:val="0"/>
        <w:i w:val="0"/>
        <w:sz w:val="20"/>
        <w:u w:val="none"/>
      </w:rPr>
    </w:lvl>
  </w:abstractNum>
  <w:abstractNum w:abstractNumId="2">
    <w:nsid w:val="00000004"/>
    <w:multiLevelType w:val="singleLevel"/>
    <w:tmpl w:val="00000004"/>
    <w:name w:val="WW8Num4"/>
    <w:lvl w:ilvl="0">
      <w:start w:val="1"/>
      <w:numFmt w:val="decimal"/>
      <w:lvlText w:val="%1."/>
      <w:lvlJc w:val="left"/>
      <w:pPr>
        <w:tabs>
          <w:tab w:val="num" w:pos="644"/>
        </w:tabs>
      </w:pPr>
    </w:lvl>
  </w:abstractNum>
  <w:abstractNum w:abstractNumId="3">
    <w:nsid w:val="00000006"/>
    <w:multiLevelType w:val="singleLevel"/>
    <w:tmpl w:val="00000006"/>
    <w:name w:val="WW8Num6"/>
    <w:lvl w:ilvl="0">
      <w:start w:val="1"/>
      <w:numFmt w:val="decimal"/>
      <w:lvlText w:val="%1."/>
      <w:lvlJc w:val="left"/>
      <w:pPr>
        <w:tabs>
          <w:tab w:val="num" w:pos="283"/>
        </w:tabs>
      </w:pPr>
    </w:lvl>
  </w:abstractNum>
  <w:abstractNum w:abstractNumId="4">
    <w:nsid w:val="00000007"/>
    <w:multiLevelType w:val="singleLevel"/>
    <w:tmpl w:val="00000007"/>
    <w:name w:val="WW8Num7"/>
    <w:lvl w:ilvl="0">
      <w:start w:val="1"/>
      <w:numFmt w:val="decimal"/>
      <w:lvlText w:val="%1. "/>
      <w:lvlJc w:val="left"/>
      <w:pPr>
        <w:tabs>
          <w:tab w:val="num" w:pos="283"/>
        </w:tabs>
      </w:pPr>
      <w:rPr>
        <w:rFonts w:ascii="Times New Roman" w:hAnsi="Times New Roman"/>
        <w:b w:val="0"/>
        <w:i w:val="0"/>
        <w:sz w:val="20"/>
        <w:u w:val="none"/>
      </w:rPr>
    </w:lvl>
  </w:abstractNum>
  <w:abstractNum w:abstractNumId="5">
    <w:nsid w:val="0000000A"/>
    <w:multiLevelType w:val="singleLevel"/>
    <w:tmpl w:val="0000000A"/>
    <w:name w:val="WW8Num10"/>
    <w:lvl w:ilvl="0">
      <w:start w:val="1"/>
      <w:numFmt w:val="decimal"/>
      <w:lvlText w:val="%1."/>
      <w:lvlJc w:val="left"/>
      <w:pPr>
        <w:tabs>
          <w:tab w:val="num" w:pos="283"/>
        </w:tabs>
      </w:pPr>
    </w:lvl>
  </w:abstractNum>
  <w:abstractNum w:abstractNumId="6">
    <w:nsid w:val="0000000B"/>
    <w:multiLevelType w:val="singleLevel"/>
    <w:tmpl w:val="C6041EE0"/>
    <w:name w:val="WW8Num11"/>
    <w:lvl w:ilvl="0">
      <w:start w:val="2"/>
      <w:numFmt w:val="lowerLetter"/>
      <w:lvlText w:val="%1)"/>
      <w:lvlJc w:val="left"/>
      <w:pPr>
        <w:tabs>
          <w:tab w:val="num" w:pos="508"/>
        </w:tabs>
      </w:pPr>
    </w:lvl>
  </w:abstractNum>
  <w:abstractNum w:abstractNumId="7">
    <w:nsid w:val="0000000C"/>
    <w:multiLevelType w:val="singleLevel"/>
    <w:tmpl w:val="38BE2BDA"/>
    <w:name w:val="WW8Num12"/>
    <w:lvl w:ilvl="0">
      <w:start w:val="1"/>
      <w:numFmt w:val="decimal"/>
      <w:lvlText w:val="%1."/>
      <w:lvlJc w:val="left"/>
      <w:pPr>
        <w:tabs>
          <w:tab w:val="num" w:pos="283"/>
        </w:tabs>
      </w:pPr>
      <w:rPr>
        <w:b w:val="0"/>
      </w:rPr>
    </w:lvl>
  </w:abstractNum>
  <w:abstractNum w:abstractNumId="8">
    <w:nsid w:val="0000000D"/>
    <w:multiLevelType w:val="singleLevel"/>
    <w:tmpl w:val="0000000D"/>
    <w:name w:val="WW8Num13"/>
    <w:lvl w:ilvl="0">
      <w:start w:val="1"/>
      <w:numFmt w:val="decimal"/>
      <w:lvlText w:val="%1. "/>
      <w:lvlJc w:val="left"/>
      <w:pPr>
        <w:tabs>
          <w:tab w:val="num" w:pos="283"/>
        </w:tabs>
      </w:pPr>
      <w:rPr>
        <w:rFonts w:ascii="Times New Roman" w:hAnsi="Times New Roman"/>
        <w:b w:val="0"/>
        <w:i w:val="0"/>
        <w:sz w:val="20"/>
        <w:u w:val="none"/>
      </w:rPr>
    </w:lvl>
  </w:abstractNum>
  <w:abstractNum w:abstractNumId="9">
    <w:nsid w:val="0000000F"/>
    <w:multiLevelType w:val="singleLevel"/>
    <w:tmpl w:val="0000000F"/>
    <w:name w:val="WW8Num15"/>
    <w:lvl w:ilvl="0">
      <w:start w:val="2"/>
      <w:numFmt w:val="decimal"/>
      <w:lvlText w:val="%1. "/>
      <w:lvlJc w:val="left"/>
      <w:pPr>
        <w:tabs>
          <w:tab w:val="num" w:pos="283"/>
        </w:tabs>
      </w:pPr>
      <w:rPr>
        <w:rFonts w:ascii="Times New Roman" w:hAnsi="Times New Roman"/>
        <w:b w:val="0"/>
        <w:i w:val="0"/>
        <w:sz w:val="20"/>
        <w:u w:val="none"/>
      </w:rPr>
    </w:lvl>
  </w:abstractNum>
  <w:abstractNum w:abstractNumId="10">
    <w:nsid w:val="00000011"/>
    <w:multiLevelType w:val="singleLevel"/>
    <w:tmpl w:val="00000011"/>
    <w:name w:val="WW8Num17"/>
    <w:lvl w:ilvl="0">
      <w:start w:val="2"/>
      <w:numFmt w:val="decimal"/>
      <w:lvlText w:val="%1. "/>
      <w:lvlJc w:val="left"/>
      <w:pPr>
        <w:tabs>
          <w:tab w:val="num" w:pos="283"/>
        </w:tabs>
      </w:pPr>
      <w:rPr>
        <w:rFonts w:ascii="Times New Roman" w:hAnsi="Times New Roman"/>
        <w:b w:val="0"/>
        <w:i w:val="0"/>
        <w:sz w:val="20"/>
        <w:u w:val="none"/>
      </w:rPr>
    </w:lvl>
  </w:abstractNum>
  <w:abstractNum w:abstractNumId="11">
    <w:nsid w:val="00000012"/>
    <w:multiLevelType w:val="singleLevel"/>
    <w:tmpl w:val="00000012"/>
    <w:name w:val="WW8Num18"/>
    <w:lvl w:ilvl="0">
      <w:start w:val="2"/>
      <w:numFmt w:val="decimal"/>
      <w:lvlText w:val="%1. "/>
      <w:lvlJc w:val="left"/>
      <w:pPr>
        <w:tabs>
          <w:tab w:val="num" w:pos="283"/>
        </w:tabs>
      </w:pPr>
      <w:rPr>
        <w:rFonts w:ascii="Times New Roman" w:hAnsi="Times New Roman"/>
        <w:b w:val="0"/>
        <w:i w:val="0"/>
        <w:sz w:val="20"/>
        <w:u w:val="none"/>
      </w:rPr>
    </w:lvl>
  </w:abstractNum>
  <w:abstractNum w:abstractNumId="12">
    <w:nsid w:val="00000013"/>
    <w:multiLevelType w:val="singleLevel"/>
    <w:tmpl w:val="00000013"/>
    <w:name w:val="WW8Num19"/>
    <w:lvl w:ilvl="0">
      <w:start w:val="4"/>
      <w:numFmt w:val="decimal"/>
      <w:lvlText w:val="%1. "/>
      <w:lvlJc w:val="left"/>
      <w:pPr>
        <w:tabs>
          <w:tab w:val="num" w:pos="283"/>
        </w:tabs>
      </w:pPr>
      <w:rPr>
        <w:rFonts w:ascii="Times New Roman" w:hAnsi="Times New Roman"/>
        <w:b w:val="0"/>
        <w:i w:val="0"/>
        <w:sz w:val="20"/>
        <w:u w:val="none"/>
      </w:rPr>
    </w:lvl>
  </w:abstractNum>
  <w:abstractNum w:abstractNumId="13">
    <w:nsid w:val="00000014"/>
    <w:multiLevelType w:val="singleLevel"/>
    <w:tmpl w:val="00000014"/>
    <w:name w:val="WW8Num20"/>
    <w:lvl w:ilvl="0">
      <w:start w:val="5"/>
      <w:numFmt w:val="decimal"/>
      <w:pStyle w:val="Heading9"/>
      <w:lvlText w:val="%1. "/>
      <w:lvlJc w:val="left"/>
      <w:pPr>
        <w:tabs>
          <w:tab w:val="num" w:pos="283"/>
        </w:tabs>
      </w:pPr>
      <w:rPr>
        <w:rFonts w:ascii="Times New Roman" w:hAnsi="Times New Roman"/>
        <w:b w:val="0"/>
        <w:i w:val="0"/>
        <w:sz w:val="20"/>
        <w:u w:val="none"/>
      </w:rPr>
    </w:lvl>
  </w:abstractNum>
  <w:abstractNum w:abstractNumId="14">
    <w:nsid w:val="00000015"/>
    <w:multiLevelType w:val="singleLevel"/>
    <w:tmpl w:val="DE68B732"/>
    <w:name w:val="WW8Num21"/>
    <w:lvl w:ilvl="0">
      <w:start w:val="1"/>
      <w:numFmt w:val="decimal"/>
      <w:lvlText w:val="%1. "/>
      <w:lvlJc w:val="left"/>
      <w:pPr>
        <w:tabs>
          <w:tab w:val="num" w:pos="284"/>
        </w:tabs>
        <w:ind w:left="284" w:hanging="284"/>
      </w:pPr>
      <w:rPr>
        <w:rFonts w:ascii="Times New Roman" w:hAnsi="Times New Roman" w:hint="default"/>
        <w:b w:val="0"/>
        <w:i w:val="0"/>
        <w:sz w:val="20"/>
        <w:u w:val="none"/>
      </w:rPr>
    </w:lvl>
  </w:abstractNum>
  <w:abstractNum w:abstractNumId="15">
    <w:nsid w:val="00000016"/>
    <w:multiLevelType w:val="singleLevel"/>
    <w:tmpl w:val="F36ADD5E"/>
    <w:name w:val="WW8Num22"/>
    <w:lvl w:ilvl="0">
      <w:start w:val="1"/>
      <w:numFmt w:val="upperRoman"/>
      <w:lvlText w:val="%1. "/>
      <w:lvlJc w:val="left"/>
      <w:pPr>
        <w:tabs>
          <w:tab w:val="num" w:pos="360"/>
        </w:tabs>
        <w:ind w:left="360" w:hanging="360"/>
      </w:pPr>
      <w:rPr>
        <w:rFonts w:ascii="Times New Roman" w:hAnsi="Times New Roman" w:hint="default"/>
        <w:b w:val="0"/>
        <w:i w:val="0"/>
        <w:sz w:val="20"/>
        <w:u w:val="none"/>
      </w:rPr>
    </w:lvl>
  </w:abstractNum>
  <w:abstractNum w:abstractNumId="16">
    <w:nsid w:val="00000018"/>
    <w:multiLevelType w:val="singleLevel"/>
    <w:tmpl w:val="00000018"/>
    <w:name w:val="WW8Num24"/>
    <w:lvl w:ilvl="0">
      <w:start w:val="3"/>
      <w:numFmt w:val="decimal"/>
      <w:lvlText w:val="%1."/>
      <w:lvlJc w:val="left"/>
      <w:pPr>
        <w:tabs>
          <w:tab w:val="num" w:pos="283"/>
        </w:tabs>
      </w:pPr>
    </w:lvl>
  </w:abstractNum>
  <w:abstractNum w:abstractNumId="17">
    <w:nsid w:val="00000019"/>
    <w:multiLevelType w:val="singleLevel"/>
    <w:tmpl w:val="00000019"/>
    <w:name w:val="WW8Num25"/>
    <w:lvl w:ilvl="0">
      <w:start w:val="1"/>
      <w:numFmt w:val="decimal"/>
      <w:lvlText w:val="%1."/>
      <w:lvlJc w:val="left"/>
      <w:pPr>
        <w:tabs>
          <w:tab w:val="num" w:pos="283"/>
        </w:tabs>
      </w:pPr>
    </w:lvl>
  </w:abstractNum>
  <w:abstractNum w:abstractNumId="18">
    <w:nsid w:val="0000001A"/>
    <w:multiLevelType w:val="singleLevel"/>
    <w:tmpl w:val="0000001A"/>
    <w:name w:val="WW8Num26"/>
    <w:lvl w:ilvl="0">
      <w:start w:val="1"/>
      <w:numFmt w:val="lowerLetter"/>
      <w:lvlText w:val="%1)"/>
      <w:lvlJc w:val="left"/>
      <w:pPr>
        <w:tabs>
          <w:tab w:val="num" w:pos="567"/>
        </w:tabs>
      </w:pPr>
    </w:lvl>
  </w:abstractNum>
  <w:abstractNum w:abstractNumId="19">
    <w:nsid w:val="0000001C"/>
    <w:multiLevelType w:val="singleLevel"/>
    <w:tmpl w:val="0000001C"/>
    <w:name w:val="WW8Num28"/>
    <w:lvl w:ilvl="0">
      <w:start w:val="1"/>
      <w:numFmt w:val="decimal"/>
      <w:lvlText w:val="%1. "/>
      <w:lvlJc w:val="left"/>
      <w:pPr>
        <w:tabs>
          <w:tab w:val="num" w:pos="283"/>
        </w:tabs>
      </w:pPr>
      <w:rPr>
        <w:rFonts w:ascii="Times New Roman" w:hAnsi="Times New Roman"/>
        <w:b w:val="0"/>
        <w:i w:val="0"/>
        <w:sz w:val="20"/>
        <w:u w:val="none"/>
      </w:rPr>
    </w:lvl>
  </w:abstractNum>
  <w:abstractNum w:abstractNumId="20">
    <w:nsid w:val="0000001D"/>
    <w:multiLevelType w:val="singleLevel"/>
    <w:tmpl w:val="0000001D"/>
    <w:name w:val="WW8Num29"/>
    <w:lvl w:ilvl="0">
      <w:start w:val="1"/>
      <w:numFmt w:val="decimal"/>
      <w:lvlText w:val="%1."/>
      <w:lvlJc w:val="left"/>
      <w:pPr>
        <w:tabs>
          <w:tab w:val="num" w:pos="283"/>
        </w:tabs>
      </w:pPr>
    </w:lvl>
  </w:abstractNum>
  <w:abstractNum w:abstractNumId="21">
    <w:nsid w:val="0000001E"/>
    <w:multiLevelType w:val="singleLevel"/>
    <w:tmpl w:val="0000001E"/>
    <w:name w:val="WW8Num30"/>
    <w:lvl w:ilvl="0">
      <w:start w:val="1"/>
      <w:numFmt w:val="decimal"/>
      <w:lvlText w:val="%1."/>
      <w:lvlJc w:val="left"/>
      <w:pPr>
        <w:tabs>
          <w:tab w:val="num" w:pos="283"/>
        </w:tabs>
      </w:pPr>
    </w:lvl>
  </w:abstractNum>
  <w:abstractNum w:abstractNumId="22">
    <w:nsid w:val="00000020"/>
    <w:multiLevelType w:val="singleLevel"/>
    <w:tmpl w:val="00000020"/>
    <w:name w:val="WW8Num32"/>
    <w:lvl w:ilvl="0">
      <w:start w:val="1"/>
      <w:numFmt w:val="decimal"/>
      <w:lvlText w:val="%1."/>
      <w:lvlJc w:val="left"/>
      <w:pPr>
        <w:tabs>
          <w:tab w:val="num" w:pos="283"/>
        </w:tabs>
      </w:pPr>
    </w:lvl>
  </w:abstractNum>
  <w:abstractNum w:abstractNumId="23">
    <w:nsid w:val="00000023"/>
    <w:multiLevelType w:val="multilevel"/>
    <w:tmpl w:val="00000023"/>
    <w:name w:val="Outline"/>
    <w:lvl w:ilvl="0">
      <w:start w:val="1"/>
      <w:numFmt w:val="none"/>
      <w:lvlText w:val=""/>
      <w:lvlJc w:val="left"/>
      <w:pPr>
        <w:tabs>
          <w:tab w:val="num" w:pos="0"/>
        </w:tabs>
      </w:pPr>
    </w:lvl>
    <w:lvl w:ilvl="1">
      <w:start w:val="1"/>
      <w:numFmt w:val="none"/>
      <w:lvlText w:val=""/>
      <w:lvlJc w:val="left"/>
      <w:pPr>
        <w:tabs>
          <w:tab w:val="num" w:pos="0"/>
        </w:tabs>
      </w:pPr>
    </w:lvl>
    <w:lvl w:ilvl="2">
      <w:start w:val="1"/>
      <w:numFmt w:val="none"/>
      <w:lvlText w:val=""/>
      <w:lvlJc w:val="left"/>
      <w:pPr>
        <w:tabs>
          <w:tab w:val="num" w:pos="0"/>
        </w:tabs>
      </w:pPr>
    </w:lvl>
    <w:lvl w:ilvl="3">
      <w:start w:val="1"/>
      <w:numFmt w:val="none"/>
      <w:lvlText w:val=""/>
      <w:lvlJc w:val="left"/>
      <w:pPr>
        <w:tabs>
          <w:tab w:val="num" w:pos="0"/>
        </w:tabs>
      </w:pPr>
    </w:lvl>
    <w:lvl w:ilvl="4">
      <w:start w:val="1"/>
      <w:numFmt w:val="none"/>
      <w:lvlText w:val=""/>
      <w:lvlJc w:val="left"/>
      <w:pPr>
        <w:tabs>
          <w:tab w:val="num" w:pos="0"/>
        </w:tabs>
      </w:pPr>
    </w:lvl>
    <w:lvl w:ilvl="5">
      <w:start w:val="1"/>
      <w:numFmt w:val="none"/>
      <w:lvlText w:val=""/>
      <w:lvlJc w:val="left"/>
      <w:pPr>
        <w:tabs>
          <w:tab w:val="num" w:pos="0"/>
        </w:tabs>
      </w:pPr>
    </w:lvl>
    <w:lvl w:ilvl="6">
      <w:start w:val="1"/>
      <w:numFmt w:val="none"/>
      <w:lvlText w:val=""/>
      <w:lvlJc w:val="left"/>
      <w:pPr>
        <w:tabs>
          <w:tab w:val="num" w:pos="0"/>
        </w:tabs>
      </w:pPr>
    </w:lvl>
    <w:lvl w:ilvl="7">
      <w:start w:val="1"/>
      <w:numFmt w:val="none"/>
      <w:lvlText w:val=""/>
      <w:lvlJc w:val="left"/>
      <w:pPr>
        <w:tabs>
          <w:tab w:val="num" w:pos="0"/>
        </w:tabs>
      </w:pPr>
    </w:lvl>
    <w:lvl w:ilvl="8">
      <w:start w:val="1"/>
      <w:numFmt w:val="none"/>
      <w:lvlText w:val=""/>
      <w:lvlJc w:val="left"/>
      <w:pPr>
        <w:tabs>
          <w:tab w:val="num" w:pos="0"/>
        </w:tabs>
      </w:pPr>
    </w:lvl>
  </w:abstractNum>
  <w:abstractNum w:abstractNumId="24">
    <w:nsid w:val="100967EE"/>
    <w:multiLevelType w:val="hybridMultilevel"/>
    <w:tmpl w:val="6556318A"/>
    <w:lvl w:ilvl="0" w:tplc="0000000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10386D45"/>
    <w:multiLevelType w:val="hybridMultilevel"/>
    <w:tmpl w:val="24BE01CE"/>
    <w:lvl w:ilvl="0" w:tplc="7BDC14F6">
      <w:start w:val="1"/>
      <w:numFmt w:val="decimal"/>
      <w:lvlText w:val="%1."/>
      <w:lvlJc w:val="left"/>
      <w:pPr>
        <w:tabs>
          <w:tab w:val="num" w:pos="284"/>
        </w:tabs>
        <w:ind w:left="284" w:hanging="284"/>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15C55541"/>
    <w:multiLevelType w:val="hybridMultilevel"/>
    <w:tmpl w:val="B516BA64"/>
    <w:name w:val="WW8Num332"/>
    <w:lvl w:ilvl="0" w:tplc="13C4AC80">
      <w:start w:val="1"/>
      <w:numFmt w:val="bullet"/>
      <w:lvlText w:val=""/>
      <w:lvlJc w:val="left"/>
      <w:pPr>
        <w:tabs>
          <w:tab w:val="num" w:pos="1134"/>
        </w:tabs>
        <w:ind w:left="1134" w:hanging="454"/>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1A875AFD"/>
    <w:multiLevelType w:val="hybridMultilevel"/>
    <w:tmpl w:val="20966C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25D51FF5"/>
    <w:multiLevelType w:val="hybridMultilevel"/>
    <w:tmpl w:val="74DCB9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2DF964C9"/>
    <w:multiLevelType w:val="hybridMultilevel"/>
    <w:tmpl w:val="A7E4421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2E505C0A"/>
    <w:multiLevelType w:val="hybridMultilevel"/>
    <w:tmpl w:val="20966C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322906D2"/>
    <w:multiLevelType w:val="hybridMultilevel"/>
    <w:tmpl w:val="6C28C1DE"/>
    <w:lvl w:ilvl="0" w:tplc="9594DA72">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44C615B6"/>
    <w:multiLevelType w:val="singleLevel"/>
    <w:tmpl w:val="0409000F"/>
    <w:lvl w:ilvl="0">
      <w:start w:val="1"/>
      <w:numFmt w:val="decimal"/>
      <w:lvlText w:val="%1."/>
      <w:lvlJc w:val="left"/>
      <w:pPr>
        <w:tabs>
          <w:tab w:val="num" w:pos="360"/>
        </w:tabs>
        <w:ind w:left="360" w:hanging="360"/>
      </w:pPr>
    </w:lvl>
  </w:abstractNum>
  <w:abstractNum w:abstractNumId="33">
    <w:nsid w:val="45C977BB"/>
    <w:multiLevelType w:val="hybridMultilevel"/>
    <w:tmpl w:val="6E6A3E7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48937FA7"/>
    <w:multiLevelType w:val="hybridMultilevel"/>
    <w:tmpl w:val="CB74B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494D5425"/>
    <w:multiLevelType w:val="hybridMultilevel"/>
    <w:tmpl w:val="C1DA41E8"/>
    <w:lvl w:ilvl="0" w:tplc="04090001">
      <w:start w:val="1"/>
      <w:numFmt w:val="decimal"/>
      <w:lvlText w:val="%1."/>
      <w:lvlJc w:val="left"/>
      <w:pPr>
        <w:tabs>
          <w:tab w:val="num" w:pos="360"/>
        </w:tabs>
        <w:ind w:left="36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6">
    <w:nsid w:val="4EFE290C"/>
    <w:multiLevelType w:val="hybridMultilevel"/>
    <w:tmpl w:val="5B96EEA4"/>
    <w:lvl w:ilvl="0" w:tplc="61789CB0">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57EF4732"/>
    <w:multiLevelType w:val="hybridMultilevel"/>
    <w:tmpl w:val="299A7700"/>
    <w:lvl w:ilvl="0" w:tplc="04090013">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nsid w:val="5B896A1C"/>
    <w:multiLevelType w:val="hybridMultilevel"/>
    <w:tmpl w:val="BFD834F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nsid w:val="5FCA028E"/>
    <w:multiLevelType w:val="hybridMultilevel"/>
    <w:tmpl w:val="F2A8BDFA"/>
    <w:lvl w:ilvl="0" w:tplc="0409000F">
      <w:start w:val="1"/>
      <w:numFmt w:val="lowerLetter"/>
      <w:lvlText w:val="%1."/>
      <w:lvlJc w:val="left"/>
      <w:pPr>
        <w:tabs>
          <w:tab w:val="num" w:pos="284"/>
        </w:tabs>
        <w:ind w:left="284" w:hanging="284"/>
      </w:pPr>
      <w:rPr>
        <w:rFonts w:ascii="Arial" w:eastAsia="Times New Roman" w:hAnsi="Arial" w:cs="Arial"/>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6256441E"/>
    <w:multiLevelType w:val="hybridMultilevel"/>
    <w:tmpl w:val="53A45474"/>
    <w:lvl w:ilvl="0" w:tplc="DB4465FE">
      <w:start w:val="1"/>
      <w:numFmt w:val="decimal"/>
      <w:lvlText w:val="%1."/>
      <w:lvlJc w:val="left"/>
      <w:pPr>
        <w:tabs>
          <w:tab w:val="num" w:pos="720"/>
        </w:tabs>
        <w:ind w:left="720" w:hanging="360"/>
      </w:pPr>
      <w:rPr>
        <w:rFonts w:hint="default"/>
      </w:rPr>
    </w:lvl>
    <w:lvl w:ilvl="1" w:tplc="04090019">
      <w:start w:val="1"/>
      <w:numFmt w:val="decimal"/>
      <w:lvlText w:val="%2."/>
      <w:lvlJc w:val="left"/>
      <w:pPr>
        <w:tabs>
          <w:tab w:val="num" w:pos="794"/>
        </w:tabs>
        <w:ind w:left="794" w:hanging="397"/>
      </w:pPr>
      <w:rPr>
        <w:rFonts w:hint="default"/>
        <w:b w:val="0"/>
        <w:szCs w:val="18"/>
      </w:rPr>
    </w:lvl>
    <w:lvl w:ilvl="2" w:tplc="0409001B">
      <w:start w:val="1"/>
      <w:numFmt w:val="lowerRoman"/>
      <w:lvlText w:val="%3."/>
      <w:lvlJc w:val="right"/>
      <w:pPr>
        <w:tabs>
          <w:tab w:val="num" w:pos="2160"/>
        </w:tabs>
        <w:ind w:left="2160" w:hanging="180"/>
      </w:pPr>
    </w:lvl>
    <w:lvl w:ilvl="3" w:tplc="0409000F">
      <w:start w:val="1"/>
      <w:numFmt w:val="lowerLetter"/>
      <w:lvlText w:val="%4."/>
      <w:lvlJc w:val="left"/>
      <w:pPr>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nsid w:val="66DE17F2"/>
    <w:multiLevelType w:val="hybridMultilevel"/>
    <w:tmpl w:val="B146413E"/>
    <w:name w:val="WW8Num154"/>
    <w:lvl w:ilvl="0" w:tplc="39328342">
      <w:start w:val="1"/>
      <w:numFmt w:val="upperLetter"/>
      <w:lvlText w:val="%1"/>
      <w:lvlJc w:val="left"/>
      <w:pPr>
        <w:tabs>
          <w:tab w:val="num" w:pos="360"/>
        </w:tabs>
        <w:ind w:left="360" w:hanging="360"/>
      </w:pPr>
      <w:rPr>
        <w:rFonts w:hint="default"/>
      </w:rPr>
    </w:lvl>
    <w:lvl w:ilvl="1" w:tplc="9DCC1228"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674C6D4A"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67322EBE"/>
    <w:multiLevelType w:val="singleLevel"/>
    <w:tmpl w:val="79F89120"/>
    <w:name w:val="WW8Num3122"/>
    <w:lvl w:ilvl="0">
      <w:start w:val="1"/>
      <w:numFmt w:val="upperLetter"/>
      <w:lvlText w:val="%1"/>
      <w:lvlJc w:val="left"/>
      <w:pPr>
        <w:tabs>
          <w:tab w:val="num" w:pos="360"/>
        </w:tabs>
        <w:ind w:left="360" w:hanging="360"/>
      </w:pPr>
      <w:rPr>
        <w:rFonts w:hint="default"/>
      </w:rPr>
    </w:lvl>
  </w:abstractNum>
  <w:abstractNum w:abstractNumId="43">
    <w:nsid w:val="675C0BDB"/>
    <w:multiLevelType w:val="hybridMultilevel"/>
    <w:tmpl w:val="DF707444"/>
    <w:name w:val="WW8Num312"/>
    <w:lvl w:ilvl="0" w:tplc="BF9078B4">
      <w:start w:val="1"/>
      <w:numFmt w:val="lowerLetter"/>
      <w:lvlText w:val="%1."/>
      <w:lvlJc w:val="left"/>
      <w:pPr>
        <w:ind w:left="1004" w:hanging="360"/>
      </w:pPr>
    </w:lvl>
    <w:lvl w:ilvl="1" w:tplc="EDE88CBA" w:tentative="1">
      <w:start w:val="1"/>
      <w:numFmt w:val="lowerLetter"/>
      <w:lvlText w:val="%2."/>
      <w:lvlJc w:val="left"/>
      <w:pPr>
        <w:ind w:left="1724" w:hanging="360"/>
      </w:pPr>
    </w:lvl>
    <w:lvl w:ilvl="2" w:tplc="4164021A" w:tentative="1">
      <w:start w:val="1"/>
      <w:numFmt w:val="lowerRoman"/>
      <w:lvlText w:val="%3."/>
      <w:lvlJc w:val="right"/>
      <w:pPr>
        <w:ind w:left="2444" w:hanging="180"/>
      </w:pPr>
    </w:lvl>
    <w:lvl w:ilvl="3" w:tplc="1BE0B156" w:tentative="1">
      <w:start w:val="1"/>
      <w:numFmt w:val="decimal"/>
      <w:lvlText w:val="%4."/>
      <w:lvlJc w:val="left"/>
      <w:pPr>
        <w:ind w:left="3164" w:hanging="360"/>
      </w:pPr>
    </w:lvl>
    <w:lvl w:ilvl="4" w:tplc="A7749754" w:tentative="1">
      <w:start w:val="1"/>
      <w:numFmt w:val="lowerLetter"/>
      <w:lvlText w:val="%5."/>
      <w:lvlJc w:val="left"/>
      <w:pPr>
        <w:ind w:left="3884" w:hanging="360"/>
      </w:pPr>
    </w:lvl>
    <w:lvl w:ilvl="5" w:tplc="21820358" w:tentative="1">
      <w:start w:val="1"/>
      <w:numFmt w:val="lowerRoman"/>
      <w:lvlText w:val="%6."/>
      <w:lvlJc w:val="right"/>
      <w:pPr>
        <w:ind w:left="4604" w:hanging="180"/>
      </w:pPr>
    </w:lvl>
    <w:lvl w:ilvl="6" w:tplc="C7967100" w:tentative="1">
      <w:start w:val="1"/>
      <w:numFmt w:val="decimal"/>
      <w:lvlText w:val="%7."/>
      <w:lvlJc w:val="left"/>
      <w:pPr>
        <w:ind w:left="5324" w:hanging="360"/>
      </w:pPr>
    </w:lvl>
    <w:lvl w:ilvl="7" w:tplc="B0AC67BA" w:tentative="1">
      <w:start w:val="1"/>
      <w:numFmt w:val="lowerLetter"/>
      <w:lvlText w:val="%8."/>
      <w:lvlJc w:val="left"/>
      <w:pPr>
        <w:ind w:left="6044" w:hanging="360"/>
      </w:pPr>
    </w:lvl>
    <w:lvl w:ilvl="8" w:tplc="D79E4CA8" w:tentative="1">
      <w:start w:val="1"/>
      <w:numFmt w:val="lowerRoman"/>
      <w:lvlText w:val="%9."/>
      <w:lvlJc w:val="right"/>
      <w:pPr>
        <w:ind w:left="6764" w:hanging="180"/>
      </w:pPr>
    </w:lvl>
  </w:abstractNum>
  <w:abstractNum w:abstractNumId="44">
    <w:nsid w:val="6C247694"/>
    <w:multiLevelType w:val="hybridMultilevel"/>
    <w:tmpl w:val="A8E844DE"/>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5">
    <w:nsid w:val="6FA6761E"/>
    <w:multiLevelType w:val="hybridMultilevel"/>
    <w:tmpl w:val="A3F475C4"/>
    <w:lvl w:ilvl="0" w:tplc="04090019">
      <w:start w:val="1"/>
      <w:numFmt w:val="decimal"/>
      <w:lvlText w:val="%1."/>
      <w:lvlJc w:val="left"/>
      <w:pPr>
        <w:ind w:left="1004" w:hanging="360"/>
      </w:pPr>
      <w:rPr>
        <w:b w:val="0"/>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6">
    <w:nsid w:val="727E1B65"/>
    <w:multiLevelType w:val="hybridMultilevel"/>
    <w:tmpl w:val="6C765E76"/>
    <w:lvl w:ilvl="0" w:tplc="6ABAD106">
      <w:start w:val="1"/>
      <w:numFmt w:val="decimal"/>
      <w:lvlText w:val="%1."/>
      <w:lvlJc w:val="left"/>
      <w:pPr>
        <w:tabs>
          <w:tab w:val="num" w:pos="284"/>
        </w:tabs>
        <w:ind w:left="284" w:hanging="28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nsid w:val="7CE407AD"/>
    <w:multiLevelType w:val="hybridMultilevel"/>
    <w:tmpl w:val="1C207824"/>
    <w:lvl w:ilvl="0" w:tplc="E08CFEDC">
      <w:start w:val="1"/>
      <w:numFmt w:val="lowerLetter"/>
      <w:lvlText w:val="%1."/>
      <w:lvlJc w:val="left"/>
      <w:pPr>
        <w:tabs>
          <w:tab w:val="num" w:pos="720"/>
        </w:tabs>
        <w:ind w:left="720" w:hanging="360"/>
      </w:pPr>
      <w:rPr>
        <w:rFonts w:hint="default"/>
      </w:rPr>
    </w:lvl>
    <w:lvl w:ilvl="1" w:tplc="04090019">
      <w:start w:val="16"/>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6"/>
  </w:num>
  <w:num w:numId="2">
    <w:abstractNumId w:val="33"/>
  </w:num>
  <w:num w:numId="3">
    <w:abstractNumId w:val="37"/>
  </w:num>
  <w:num w:numId="4">
    <w:abstractNumId w:val="27"/>
  </w:num>
  <w:num w:numId="5">
    <w:abstractNumId w:val="44"/>
  </w:num>
  <w:num w:numId="6">
    <w:abstractNumId w:val="43"/>
  </w:num>
  <w:num w:numId="7">
    <w:abstractNumId w:val="45"/>
  </w:num>
  <w:num w:numId="8">
    <w:abstractNumId w:val="30"/>
  </w:num>
  <w:num w:numId="9">
    <w:abstractNumId w:val="7"/>
  </w:num>
  <w:num w:numId="10">
    <w:abstractNumId w:val="1"/>
  </w:num>
  <w:num w:numId="11">
    <w:abstractNumId w:val="2"/>
  </w:num>
  <w:num w:numId="12">
    <w:abstractNumId w:val="4"/>
  </w:num>
  <w:num w:numId="13">
    <w:abstractNumId w:val="8"/>
  </w:num>
  <w:num w:numId="14">
    <w:abstractNumId w:val="10"/>
  </w:num>
  <w:num w:numId="15">
    <w:abstractNumId w:val="11"/>
  </w:num>
  <w:num w:numId="16">
    <w:abstractNumId w:val="12"/>
  </w:num>
  <w:num w:numId="17">
    <w:abstractNumId w:val="13"/>
  </w:num>
  <w:num w:numId="18">
    <w:abstractNumId w:val="23"/>
  </w:num>
  <w:num w:numId="19">
    <w:abstractNumId w:val="32"/>
  </w:num>
  <w:num w:numId="20">
    <w:abstractNumId w:val="25"/>
  </w:num>
  <w:num w:numId="21">
    <w:abstractNumId w:val="46"/>
  </w:num>
  <w:num w:numId="22">
    <w:abstractNumId w:val="39"/>
  </w:num>
  <w:num w:numId="23">
    <w:abstractNumId w:val="31"/>
  </w:num>
  <w:num w:numId="24">
    <w:abstractNumId w:val="24"/>
  </w:num>
  <w:num w:numId="25">
    <w:abstractNumId w:val="29"/>
  </w:num>
  <w:num w:numId="26">
    <w:abstractNumId w:val="47"/>
  </w:num>
  <w:num w:numId="27">
    <w:abstractNumId w:val="35"/>
  </w:num>
  <w:num w:numId="28">
    <w:abstractNumId w:val="34"/>
  </w:num>
  <w:num w:numId="29">
    <w:abstractNumId w:val="26"/>
  </w:num>
  <w:num w:numId="30">
    <w:abstractNumId w:val="38"/>
  </w:num>
  <w:num w:numId="31">
    <w:abstractNumId w:val="28"/>
  </w:num>
  <w:numIdMacAtCleanup w:val="2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characterSpacingControl w:val="doNotCompress"/>
  <w:footnotePr>
    <w:footnote w:id="-1"/>
    <w:footnote w:id="0"/>
  </w:footnotePr>
  <w:endnotePr>
    <w:endnote w:id="-1"/>
    <w:endnote w:id="0"/>
  </w:endnotePr>
  <w:compat/>
  <w:rsids>
    <w:rsidRoot w:val="005D18CA"/>
    <w:rsid w:val="00035837"/>
    <w:rsid w:val="000646E1"/>
    <w:rsid w:val="000B0B68"/>
    <w:rsid w:val="000C5131"/>
    <w:rsid w:val="000D7B44"/>
    <w:rsid w:val="000E5D04"/>
    <w:rsid w:val="000F6610"/>
    <w:rsid w:val="0011107A"/>
    <w:rsid w:val="00123105"/>
    <w:rsid w:val="00161E7F"/>
    <w:rsid w:val="00177735"/>
    <w:rsid w:val="001C3BE8"/>
    <w:rsid w:val="001C65BC"/>
    <w:rsid w:val="001D667D"/>
    <w:rsid w:val="001F09F5"/>
    <w:rsid w:val="0021195B"/>
    <w:rsid w:val="002229E3"/>
    <w:rsid w:val="002250A9"/>
    <w:rsid w:val="002425FB"/>
    <w:rsid w:val="00246CF7"/>
    <w:rsid w:val="00274170"/>
    <w:rsid w:val="0027796E"/>
    <w:rsid w:val="002D6751"/>
    <w:rsid w:val="002E4ED7"/>
    <w:rsid w:val="0031345D"/>
    <w:rsid w:val="0036282B"/>
    <w:rsid w:val="00366899"/>
    <w:rsid w:val="003B61ED"/>
    <w:rsid w:val="003B6918"/>
    <w:rsid w:val="003D1954"/>
    <w:rsid w:val="00400820"/>
    <w:rsid w:val="004163FA"/>
    <w:rsid w:val="00464EFB"/>
    <w:rsid w:val="0047119D"/>
    <w:rsid w:val="004A69DF"/>
    <w:rsid w:val="004C0719"/>
    <w:rsid w:val="004E2D93"/>
    <w:rsid w:val="005434C7"/>
    <w:rsid w:val="00596D29"/>
    <w:rsid w:val="005C3A0C"/>
    <w:rsid w:val="005C6B51"/>
    <w:rsid w:val="005C79D8"/>
    <w:rsid w:val="005D18CA"/>
    <w:rsid w:val="00611838"/>
    <w:rsid w:val="0061248F"/>
    <w:rsid w:val="00614FC1"/>
    <w:rsid w:val="006235CC"/>
    <w:rsid w:val="006245AD"/>
    <w:rsid w:val="0063461E"/>
    <w:rsid w:val="0064522D"/>
    <w:rsid w:val="006667B6"/>
    <w:rsid w:val="0068248D"/>
    <w:rsid w:val="00692E5E"/>
    <w:rsid w:val="006F7AFC"/>
    <w:rsid w:val="00706986"/>
    <w:rsid w:val="00716154"/>
    <w:rsid w:val="00752620"/>
    <w:rsid w:val="00763599"/>
    <w:rsid w:val="007973F2"/>
    <w:rsid w:val="007B63BE"/>
    <w:rsid w:val="007C1464"/>
    <w:rsid w:val="007D43DB"/>
    <w:rsid w:val="00800D54"/>
    <w:rsid w:val="00831154"/>
    <w:rsid w:val="008553C1"/>
    <w:rsid w:val="008844FA"/>
    <w:rsid w:val="00894ED9"/>
    <w:rsid w:val="008B7AC0"/>
    <w:rsid w:val="008C2F4E"/>
    <w:rsid w:val="008D4208"/>
    <w:rsid w:val="00910155"/>
    <w:rsid w:val="00915C0A"/>
    <w:rsid w:val="00921398"/>
    <w:rsid w:val="00926F8D"/>
    <w:rsid w:val="00937270"/>
    <w:rsid w:val="009711F4"/>
    <w:rsid w:val="00985AD6"/>
    <w:rsid w:val="009B16C9"/>
    <w:rsid w:val="009B193E"/>
    <w:rsid w:val="00A015D2"/>
    <w:rsid w:val="00A21647"/>
    <w:rsid w:val="00A34EEC"/>
    <w:rsid w:val="00A75081"/>
    <w:rsid w:val="00A826D0"/>
    <w:rsid w:val="00AD0E3D"/>
    <w:rsid w:val="00B52198"/>
    <w:rsid w:val="00B54BFB"/>
    <w:rsid w:val="00B765DC"/>
    <w:rsid w:val="00B83A8B"/>
    <w:rsid w:val="00B92F82"/>
    <w:rsid w:val="00BC7E12"/>
    <w:rsid w:val="00BF5B90"/>
    <w:rsid w:val="00C02E9F"/>
    <w:rsid w:val="00C03162"/>
    <w:rsid w:val="00C422F7"/>
    <w:rsid w:val="00C53CCF"/>
    <w:rsid w:val="00CC73EA"/>
    <w:rsid w:val="00D42D6D"/>
    <w:rsid w:val="00D45793"/>
    <w:rsid w:val="00D64C17"/>
    <w:rsid w:val="00D65B62"/>
    <w:rsid w:val="00D76531"/>
    <w:rsid w:val="00DD37E4"/>
    <w:rsid w:val="00E40121"/>
    <w:rsid w:val="00E46D3B"/>
    <w:rsid w:val="00E54AF7"/>
    <w:rsid w:val="00E72B3D"/>
    <w:rsid w:val="00E76829"/>
    <w:rsid w:val="00EC1010"/>
    <w:rsid w:val="00EC6A07"/>
    <w:rsid w:val="00EC6C87"/>
    <w:rsid w:val="00ED5A85"/>
    <w:rsid w:val="00ED6611"/>
    <w:rsid w:val="00EF65EA"/>
    <w:rsid w:val="00F26199"/>
    <w:rsid w:val="00F40E53"/>
    <w:rsid w:val="00F45F58"/>
    <w:rsid w:val="00F733F8"/>
    <w:rsid w:val="00FB3C5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caption" w:uiPriority="35" w:qFormat="1"/>
    <w:lsdException w:name="footnote reference" w:uiPriority="0"/>
    <w:lsdException w:name="annotation reference" w:uiPriority="0"/>
    <w:lsdException w:name="line number" w:uiPriority="0"/>
    <w:lsdException w:name="page number" w:uiPriority="0"/>
    <w:lsdException w:name="List"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3" w:uiPriority="0"/>
    <w:lsdException w:name="Hyperlink" w:uiPriority="0"/>
    <w:lsdException w:name="Strong" w:semiHidden="0" w:uiPriority="22" w:unhideWhenUsed="0" w:qFormat="1"/>
    <w:lsdException w:name="Emphasis" w:semiHidden="0" w:uiPriority="20" w:unhideWhenUsed="0" w:qFormat="1"/>
    <w:lsdException w:name="annotation subject" w:uiPriority="0"/>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248D"/>
  </w:style>
  <w:style w:type="paragraph" w:styleId="Heading1">
    <w:name w:val="heading 1"/>
    <w:basedOn w:val="Normal"/>
    <w:next w:val="Normal"/>
    <w:link w:val="Heading1Char"/>
    <w:qFormat/>
    <w:rsid w:val="00246CF7"/>
    <w:pPr>
      <w:keepNext/>
      <w:tabs>
        <w:tab w:val="num" w:pos="283"/>
      </w:tabs>
      <w:suppressAutoHyphens/>
      <w:spacing w:after="0" w:line="240" w:lineRule="auto"/>
      <w:jc w:val="center"/>
      <w:outlineLvl w:val="0"/>
    </w:pPr>
    <w:rPr>
      <w:rFonts w:ascii="Times New Roman" w:eastAsia="Times New Roman" w:hAnsi="Times New Roman" w:cs="Times New Roman"/>
      <w:b/>
      <w:sz w:val="24"/>
      <w:szCs w:val="20"/>
      <w:u w:val="single"/>
      <w:lang w:val="en-GB" w:eastAsia="ar-SA"/>
    </w:rPr>
  </w:style>
  <w:style w:type="paragraph" w:styleId="Heading2">
    <w:name w:val="heading 2"/>
    <w:basedOn w:val="Normal"/>
    <w:next w:val="Normal"/>
    <w:link w:val="Heading2Char"/>
    <w:qFormat/>
    <w:rsid w:val="00246CF7"/>
    <w:pPr>
      <w:keepNext/>
      <w:numPr>
        <w:ilvl w:val="1"/>
        <w:numId w:val="17"/>
      </w:numPr>
      <w:tabs>
        <w:tab w:val="left" w:pos="10349"/>
      </w:tabs>
      <w:suppressAutoHyphens/>
      <w:spacing w:after="0" w:line="240" w:lineRule="auto"/>
      <w:ind w:left="284"/>
      <w:outlineLvl w:val="1"/>
    </w:pPr>
    <w:rPr>
      <w:rFonts w:ascii="Times New Roman" w:eastAsia="Times New Roman" w:hAnsi="Times New Roman" w:cs="Times New Roman"/>
      <w:b/>
      <w:sz w:val="24"/>
      <w:szCs w:val="20"/>
      <w:lang w:val="en-GB" w:eastAsia="ar-SA"/>
    </w:rPr>
  </w:style>
  <w:style w:type="paragraph" w:styleId="Heading3">
    <w:name w:val="heading 3"/>
    <w:basedOn w:val="Normal"/>
    <w:next w:val="Normal"/>
    <w:link w:val="Heading3Char"/>
    <w:qFormat/>
    <w:rsid w:val="00246CF7"/>
    <w:pPr>
      <w:keepNext/>
      <w:numPr>
        <w:ilvl w:val="2"/>
        <w:numId w:val="17"/>
      </w:numPr>
      <w:tabs>
        <w:tab w:val="left" w:pos="10065"/>
      </w:tabs>
      <w:suppressAutoHyphens/>
      <w:spacing w:after="0" w:line="240" w:lineRule="auto"/>
      <w:jc w:val="both"/>
      <w:outlineLvl w:val="2"/>
    </w:pPr>
    <w:rPr>
      <w:rFonts w:ascii="Times New Roman" w:eastAsia="Times New Roman" w:hAnsi="Times New Roman" w:cs="Times New Roman"/>
      <w:b/>
      <w:sz w:val="24"/>
      <w:szCs w:val="20"/>
      <w:lang w:val="en-GB" w:eastAsia="ar-SA"/>
    </w:rPr>
  </w:style>
  <w:style w:type="paragraph" w:styleId="Heading4">
    <w:name w:val="heading 4"/>
    <w:basedOn w:val="Normal"/>
    <w:next w:val="Normal"/>
    <w:link w:val="Heading4Char"/>
    <w:qFormat/>
    <w:rsid w:val="00246CF7"/>
    <w:pPr>
      <w:keepNext/>
      <w:numPr>
        <w:ilvl w:val="3"/>
        <w:numId w:val="17"/>
      </w:numPr>
      <w:tabs>
        <w:tab w:val="left" w:pos="10349"/>
      </w:tabs>
      <w:suppressAutoHyphens/>
      <w:spacing w:after="0" w:line="240" w:lineRule="auto"/>
      <w:ind w:left="284"/>
      <w:outlineLvl w:val="3"/>
    </w:pPr>
    <w:rPr>
      <w:rFonts w:ascii="Times New Roman" w:eastAsia="Times New Roman" w:hAnsi="Times New Roman" w:cs="Times New Roman"/>
      <w:b/>
      <w:color w:val="FF0000"/>
      <w:sz w:val="24"/>
      <w:szCs w:val="20"/>
      <w:lang w:val="en-GB" w:eastAsia="ar-SA"/>
    </w:rPr>
  </w:style>
  <w:style w:type="paragraph" w:styleId="Heading5">
    <w:name w:val="heading 5"/>
    <w:basedOn w:val="Normal"/>
    <w:next w:val="Normal"/>
    <w:link w:val="Heading5Char"/>
    <w:qFormat/>
    <w:rsid w:val="00246CF7"/>
    <w:pPr>
      <w:keepNext/>
      <w:numPr>
        <w:ilvl w:val="4"/>
        <w:numId w:val="17"/>
      </w:numPr>
      <w:suppressAutoHyphens/>
      <w:spacing w:after="0" w:line="240" w:lineRule="auto"/>
      <w:outlineLvl w:val="4"/>
    </w:pPr>
    <w:rPr>
      <w:rFonts w:ascii="Times New Roman" w:eastAsia="Times New Roman" w:hAnsi="Times New Roman" w:cs="Times New Roman"/>
      <w:sz w:val="24"/>
      <w:szCs w:val="20"/>
      <w:lang w:val="en-GB" w:eastAsia="ar-SA"/>
    </w:rPr>
  </w:style>
  <w:style w:type="paragraph" w:styleId="Heading6">
    <w:name w:val="heading 6"/>
    <w:basedOn w:val="Normal"/>
    <w:next w:val="Normal"/>
    <w:link w:val="Heading6Char"/>
    <w:qFormat/>
    <w:rsid w:val="00246CF7"/>
    <w:pPr>
      <w:keepNext/>
      <w:numPr>
        <w:ilvl w:val="5"/>
        <w:numId w:val="17"/>
      </w:numPr>
      <w:tabs>
        <w:tab w:val="left" w:pos="10065"/>
      </w:tabs>
      <w:suppressAutoHyphens/>
      <w:spacing w:after="0" w:line="240" w:lineRule="auto"/>
      <w:outlineLvl w:val="5"/>
    </w:pPr>
    <w:rPr>
      <w:rFonts w:ascii="Times New Roman" w:eastAsia="Times New Roman" w:hAnsi="Times New Roman" w:cs="Times New Roman"/>
      <w:b/>
      <w:sz w:val="24"/>
      <w:szCs w:val="20"/>
      <w:lang w:val="en-GB" w:eastAsia="ar-SA"/>
    </w:rPr>
  </w:style>
  <w:style w:type="paragraph" w:styleId="Heading7">
    <w:name w:val="heading 7"/>
    <w:basedOn w:val="Normal"/>
    <w:next w:val="Normal"/>
    <w:link w:val="Heading7Char"/>
    <w:qFormat/>
    <w:rsid w:val="00246CF7"/>
    <w:pPr>
      <w:keepNext/>
      <w:numPr>
        <w:ilvl w:val="6"/>
        <w:numId w:val="17"/>
      </w:numPr>
      <w:tabs>
        <w:tab w:val="left" w:pos="9781"/>
      </w:tabs>
      <w:suppressAutoHyphens/>
      <w:spacing w:after="0" w:line="240" w:lineRule="auto"/>
      <w:outlineLvl w:val="6"/>
    </w:pPr>
    <w:rPr>
      <w:rFonts w:ascii="Times New Roman" w:eastAsia="Times New Roman" w:hAnsi="Times New Roman" w:cs="Times New Roman"/>
      <w:b/>
      <w:sz w:val="24"/>
      <w:szCs w:val="20"/>
      <w:lang w:val="en-GB" w:eastAsia="ar-SA"/>
    </w:rPr>
  </w:style>
  <w:style w:type="paragraph" w:styleId="Heading8">
    <w:name w:val="heading 8"/>
    <w:basedOn w:val="Normal"/>
    <w:next w:val="Normal"/>
    <w:link w:val="Heading8Char"/>
    <w:qFormat/>
    <w:rsid w:val="00246CF7"/>
    <w:pPr>
      <w:keepNext/>
      <w:numPr>
        <w:ilvl w:val="7"/>
        <w:numId w:val="17"/>
      </w:numPr>
      <w:tabs>
        <w:tab w:val="left" w:pos="10065"/>
      </w:tabs>
      <w:suppressAutoHyphens/>
      <w:spacing w:after="0" w:line="240" w:lineRule="auto"/>
      <w:outlineLvl w:val="7"/>
    </w:pPr>
    <w:rPr>
      <w:rFonts w:ascii="Times New Roman" w:eastAsia="Times New Roman" w:hAnsi="Times New Roman" w:cs="Times New Roman"/>
      <w:color w:val="FF0000"/>
      <w:sz w:val="24"/>
      <w:szCs w:val="20"/>
      <w:lang w:val="en-GB" w:eastAsia="ar-SA"/>
    </w:rPr>
  </w:style>
  <w:style w:type="paragraph" w:styleId="Heading9">
    <w:name w:val="heading 9"/>
    <w:basedOn w:val="Normal"/>
    <w:next w:val="Normal"/>
    <w:link w:val="Heading9Char"/>
    <w:qFormat/>
    <w:rsid w:val="00246CF7"/>
    <w:pPr>
      <w:keepNext/>
      <w:numPr>
        <w:ilvl w:val="8"/>
        <w:numId w:val="17"/>
      </w:numPr>
      <w:tabs>
        <w:tab w:val="left" w:pos="8222"/>
      </w:tabs>
      <w:suppressAutoHyphens/>
      <w:spacing w:after="0" w:line="240" w:lineRule="auto"/>
      <w:jc w:val="both"/>
      <w:outlineLvl w:val="8"/>
    </w:pPr>
    <w:rPr>
      <w:rFonts w:ascii="Times New Roman" w:eastAsia="Times New Roman" w:hAnsi="Times New Roman" w:cs="Times New Roman"/>
      <w:sz w:val="24"/>
      <w:szCs w:val="20"/>
      <w:lang w:val="en-GB"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18CA"/>
    <w:pPr>
      <w:ind w:left="720"/>
      <w:contextualSpacing/>
    </w:pPr>
  </w:style>
  <w:style w:type="character" w:styleId="PageNumber">
    <w:name w:val="page number"/>
    <w:basedOn w:val="DefaultParagraphFont"/>
    <w:rsid w:val="00763599"/>
  </w:style>
  <w:style w:type="character" w:customStyle="1" w:styleId="Heading1Char">
    <w:name w:val="Heading 1 Char"/>
    <w:basedOn w:val="DefaultParagraphFont"/>
    <w:link w:val="Heading1"/>
    <w:rsid w:val="00246CF7"/>
    <w:rPr>
      <w:rFonts w:ascii="Times New Roman" w:eastAsia="Times New Roman" w:hAnsi="Times New Roman" w:cs="Times New Roman"/>
      <w:b/>
      <w:sz w:val="24"/>
      <w:szCs w:val="20"/>
      <w:u w:val="single"/>
      <w:lang w:val="en-GB" w:eastAsia="ar-SA"/>
    </w:rPr>
  </w:style>
  <w:style w:type="character" w:customStyle="1" w:styleId="Heading2Char">
    <w:name w:val="Heading 2 Char"/>
    <w:basedOn w:val="DefaultParagraphFont"/>
    <w:link w:val="Heading2"/>
    <w:rsid w:val="00246CF7"/>
    <w:rPr>
      <w:rFonts w:ascii="Times New Roman" w:eastAsia="Times New Roman" w:hAnsi="Times New Roman" w:cs="Times New Roman"/>
      <w:b/>
      <w:sz w:val="24"/>
      <w:szCs w:val="20"/>
      <w:lang w:val="en-GB" w:eastAsia="ar-SA"/>
    </w:rPr>
  </w:style>
  <w:style w:type="character" w:customStyle="1" w:styleId="Heading3Char">
    <w:name w:val="Heading 3 Char"/>
    <w:basedOn w:val="DefaultParagraphFont"/>
    <w:link w:val="Heading3"/>
    <w:rsid w:val="00246CF7"/>
    <w:rPr>
      <w:rFonts w:ascii="Times New Roman" w:eastAsia="Times New Roman" w:hAnsi="Times New Roman" w:cs="Times New Roman"/>
      <w:b/>
      <w:sz w:val="24"/>
      <w:szCs w:val="20"/>
      <w:lang w:val="en-GB" w:eastAsia="ar-SA"/>
    </w:rPr>
  </w:style>
  <w:style w:type="character" w:customStyle="1" w:styleId="Heading4Char">
    <w:name w:val="Heading 4 Char"/>
    <w:basedOn w:val="DefaultParagraphFont"/>
    <w:link w:val="Heading4"/>
    <w:rsid w:val="00246CF7"/>
    <w:rPr>
      <w:rFonts w:ascii="Times New Roman" w:eastAsia="Times New Roman" w:hAnsi="Times New Roman" w:cs="Times New Roman"/>
      <w:b/>
      <w:color w:val="FF0000"/>
      <w:sz w:val="24"/>
      <w:szCs w:val="20"/>
      <w:lang w:val="en-GB" w:eastAsia="ar-SA"/>
    </w:rPr>
  </w:style>
  <w:style w:type="character" w:customStyle="1" w:styleId="Heading5Char">
    <w:name w:val="Heading 5 Char"/>
    <w:basedOn w:val="DefaultParagraphFont"/>
    <w:link w:val="Heading5"/>
    <w:rsid w:val="00246CF7"/>
    <w:rPr>
      <w:rFonts w:ascii="Times New Roman" w:eastAsia="Times New Roman" w:hAnsi="Times New Roman" w:cs="Times New Roman"/>
      <w:sz w:val="24"/>
      <w:szCs w:val="20"/>
      <w:lang w:val="en-GB" w:eastAsia="ar-SA"/>
    </w:rPr>
  </w:style>
  <w:style w:type="character" w:customStyle="1" w:styleId="Heading6Char">
    <w:name w:val="Heading 6 Char"/>
    <w:basedOn w:val="DefaultParagraphFont"/>
    <w:link w:val="Heading6"/>
    <w:rsid w:val="00246CF7"/>
    <w:rPr>
      <w:rFonts w:ascii="Times New Roman" w:eastAsia="Times New Roman" w:hAnsi="Times New Roman" w:cs="Times New Roman"/>
      <w:b/>
      <w:sz w:val="24"/>
      <w:szCs w:val="20"/>
      <w:lang w:val="en-GB" w:eastAsia="ar-SA"/>
    </w:rPr>
  </w:style>
  <w:style w:type="character" w:customStyle="1" w:styleId="Heading7Char">
    <w:name w:val="Heading 7 Char"/>
    <w:basedOn w:val="DefaultParagraphFont"/>
    <w:link w:val="Heading7"/>
    <w:rsid w:val="00246CF7"/>
    <w:rPr>
      <w:rFonts w:ascii="Times New Roman" w:eastAsia="Times New Roman" w:hAnsi="Times New Roman" w:cs="Times New Roman"/>
      <w:b/>
      <w:sz w:val="24"/>
      <w:szCs w:val="20"/>
      <w:lang w:val="en-GB" w:eastAsia="ar-SA"/>
    </w:rPr>
  </w:style>
  <w:style w:type="character" w:customStyle="1" w:styleId="Heading8Char">
    <w:name w:val="Heading 8 Char"/>
    <w:basedOn w:val="DefaultParagraphFont"/>
    <w:link w:val="Heading8"/>
    <w:rsid w:val="00246CF7"/>
    <w:rPr>
      <w:rFonts w:ascii="Times New Roman" w:eastAsia="Times New Roman" w:hAnsi="Times New Roman" w:cs="Times New Roman"/>
      <w:color w:val="FF0000"/>
      <w:sz w:val="24"/>
      <w:szCs w:val="20"/>
      <w:lang w:val="en-GB" w:eastAsia="ar-SA"/>
    </w:rPr>
  </w:style>
  <w:style w:type="character" w:customStyle="1" w:styleId="Heading9Char">
    <w:name w:val="Heading 9 Char"/>
    <w:basedOn w:val="DefaultParagraphFont"/>
    <w:link w:val="Heading9"/>
    <w:rsid w:val="00246CF7"/>
    <w:rPr>
      <w:rFonts w:ascii="Times New Roman" w:eastAsia="Times New Roman" w:hAnsi="Times New Roman" w:cs="Times New Roman"/>
      <w:sz w:val="24"/>
      <w:szCs w:val="20"/>
      <w:lang w:val="en-GB" w:eastAsia="ar-SA"/>
    </w:rPr>
  </w:style>
  <w:style w:type="paragraph" w:styleId="BodyText">
    <w:name w:val="Body Text"/>
    <w:basedOn w:val="Normal"/>
    <w:link w:val="BodyTextChar"/>
    <w:rsid w:val="00246CF7"/>
    <w:pPr>
      <w:tabs>
        <w:tab w:val="left" w:pos="10065"/>
      </w:tabs>
      <w:suppressAutoHyphens/>
      <w:spacing w:after="0" w:line="240" w:lineRule="auto"/>
      <w:jc w:val="both"/>
    </w:pPr>
    <w:rPr>
      <w:rFonts w:ascii="Times New Roman" w:eastAsia="Times New Roman" w:hAnsi="Times New Roman" w:cs="Times New Roman"/>
      <w:sz w:val="24"/>
      <w:szCs w:val="20"/>
      <w:lang w:val="en-GB" w:eastAsia="ar-SA"/>
    </w:rPr>
  </w:style>
  <w:style w:type="character" w:customStyle="1" w:styleId="BodyTextChar">
    <w:name w:val="Body Text Char"/>
    <w:basedOn w:val="DefaultParagraphFont"/>
    <w:link w:val="BodyText"/>
    <w:rsid w:val="00246CF7"/>
    <w:rPr>
      <w:rFonts w:ascii="Times New Roman" w:eastAsia="Times New Roman" w:hAnsi="Times New Roman" w:cs="Times New Roman"/>
      <w:sz w:val="24"/>
      <w:szCs w:val="20"/>
      <w:lang w:val="en-GB" w:eastAsia="ar-SA"/>
    </w:rPr>
  </w:style>
  <w:style w:type="paragraph" w:styleId="List">
    <w:name w:val="List"/>
    <w:basedOn w:val="BodyText"/>
    <w:rsid w:val="00246CF7"/>
    <w:rPr>
      <w:rFonts w:cs="Tahoma"/>
    </w:rPr>
  </w:style>
  <w:style w:type="paragraph" w:styleId="Footer">
    <w:name w:val="footer"/>
    <w:basedOn w:val="Normal"/>
    <w:link w:val="FooterChar"/>
    <w:uiPriority w:val="99"/>
    <w:rsid w:val="00246CF7"/>
    <w:pPr>
      <w:tabs>
        <w:tab w:val="center" w:pos="4153"/>
        <w:tab w:val="right" w:pos="8306"/>
      </w:tabs>
      <w:suppressAutoHyphens/>
      <w:spacing w:after="0" w:line="240" w:lineRule="auto"/>
    </w:pPr>
    <w:rPr>
      <w:rFonts w:ascii="Times New Roman" w:eastAsia="Times New Roman" w:hAnsi="Times New Roman" w:cs="Times New Roman"/>
      <w:sz w:val="20"/>
      <w:szCs w:val="20"/>
      <w:lang w:val="en-GB" w:eastAsia="ar-SA"/>
    </w:rPr>
  </w:style>
  <w:style w:type="character" w:customStyle="1" w:styleId="FooterChar">
    <w:name w:val="Footer Char"/>
    <w:basedOn w:val="DefaultParagraphFont"/>
    <w:link w:val="Footer"/>
    <w:uiPriority w:val="99"/>
    <w:rsid w:val="00246CF7"/>
    <w:rPr>
      <w:rFonts w:ascii="Times New Roman" w:eastAsia="Times New Roman" w:hAnsi="Times New Roman" w:cs="Times New Roman"/>
      <w:sz w:val="20"/>
      <w:szCs w:val="20"/>
      <w:lang w:val="en-GB" w:eastAsia="ar-SA"/>
    </w:rPr>
  </w:style>
  <w:style w:type="paragraph" w:styleId="BodyTextIndent">
    <w:name w:val="Body Text Indent"/>
    <w:basedOn w:val="Normal"/>
    <w:link w:val="BodyTextIndentChar"/>
    <w:rsid w:val="00246CF7"/>
    <w:pPr>
      <w:tabs>
        <w:tab w:val="left" w:pos="10065"/>
      </w:tabs>
      <w:suppressAutoHyphens/>
      <w:spacing w:after="0" w:line="240" w:lineRule="auto"/>
      <w:ind w:left="284"/>
      <w:jc w:val="both"/>
    </w:pPr>
    <w:rPr>
      <w:rFonts w:ascii="Times New Roman" w:eastAsia="Times New Roman" w:hAnsi="Times New Roman" w:cs="Times New Roman"/>
      <w:sz w:val="24"/>
      <w:szCs w:val="20"/>
      <w:lang w:val="en-GB" w:eastAsia="ar-SA"/>
    </w:rPr>
  </w:style>
  <w:style w:type="character" w:customStyle="1" w:styleId="BodyTextIndentChar">
    <w:name w:val="Body Text Indent Char"/>
    <w:basedOn w:val="DefaultParagraphFont"/>
    <w:link w:val="BodyTextIndent"/>
    <w:rsid w:val="00246CF7"/>
    <w:rPr>
      <w:rFonts w:ascii="Times New Roman" w:eastAsia="Times New Roman" w:hAnsi="Times New Roman" w:cs="Times New Roman"/>
      <w:sz w:val="24"/>
      <w:szCs w:val="20"/>
      <w:lang w:val="en-GB" w:eastAsia="ar-SA"/>
    </w:rPr>
  </w:style>
  <w:style w:type="paragraph" w:customStyle="1" w:styleId="WW-BodyTextIndent2">
    <w:name w:val="WW-Body Text Indent 2"/>
    <w:basedOn w:val="Normal"/>
    <w:rsid w:val="00246CF7"/>
    <w:pPr>
      <w:tabs>
        <w:tab w:val="left" w:pos="10065"/>
      </w:tabs>
      <w:suppressAutoHyphens/>
      <w:spacing w:after="0" w:line="240" w:lineRule="auto"/>
      <w:ind w:left="284" w:hanging="284"/>
      <w:jc w:val="both"/>
    </w:pPr>
    <w:rPr>
      <w:rFonts w:ascii="Times New Roman" w:eastAsia="Times New Roman" w:hAnsi="Times New Roman" w:cs="Times New Roman"/>
      <w:sz w:val="24"/>
      <w:szCs w:val="20"/>
      <w:lang w:val="en-GB" w:eastAsia="ar-SA"/>
    </w:rPr>
  </w:style>
  <w:style w:type="paragraph" w:customStyle="1" w:styleId="WW-BodyTextIndent3">
    <w:name w:val="WW-Body Text Indent 3"/>
    <w:basedOn w:val="Normal"/>
    <w:rsid w:val="00246CF7"/>
    <w:pPr>
      <w:tabs>
        <w:tab w:val="left" w:pos="10065"/>
      </w:tabs>
      <w:suppressAutoHyphens/>
      <w:spacing w:after="0" w:line="240" w:lineRule="auto"/>
      <w:ind w:firstLine="284"/>
      <w:jc w:val="both"/>
    </w:pPr>
    <w:rPr>
      <w:rFonts w:ascii="Times New Roman" w:eastAsia="Times New Roman" w:hAnsi="Times New Roman" w:cs="Times New Roman"/>
      <w:sz w:val="24"/>
      <w:szCs w:val="20"/>
      <w:lang w:val="en-GB" w:eastAsia="ar-SA"/>
    </w:rPr>
  </w:style>
  <w:style w:type="paragraph" w:styleId="BodyText2">
    <w:name w:val="Body Text 2"/>
    <w:basedOn w:val="Normal"/>
    <w:link w:val="BodyText2Char"/>
    <w:rsid w:val="00246CF7"/>
    <w:pPr>
      <w:spacing w:after="0" w:line="240" w:lineRule="auto"/>
      <w:jc w:val="both"/>
    </w:pPr>
    <w:rPr>
      <w:rFonts w:ascii="Times New Roman" w:eastAsia="Times New Roman" w:hAnsi="Times New Roman" w:cs="Times New Roman"/>
      <w:b/>
      <w:bCs/>
      <w:sz w:val="24"/>
      <w:szCs w:val="24"/>
    </w:rPr>
  </w:style>
  <w:style w:type="character" w:customStyle="1" w:styleId="BodyText2Char">
    <w:name w:val="Body Text 2 Char"/>
    <w:basedOn w:val="DefaultParagraphFont"/>
    <w:link w:val="BodyText2"/>
    <w:rsid w:val="00246CF7"/>
    <w:rPr>
      <w:rFonts w:ascii="Times New Roman" w:eastAsia="Times New Roman" w:hAnsi="Times New Roman" w:cs="Times New Roman"/>
      <w:b/>
      <w:bCs/>
      <w:sz w:val="24"/>
      <w:szCs w:val="24"/>
    </w:rPr>
  </w:style>
  <w:style w:type="paragraph" w:styleId="BodyText3">
    <w:name w:val="Body Text 3"/>
    <w:basedOn w:val="Normal"/>
    <w:link w:val="BodyText3Char"/>
    <w:rsid w:val="00246CF7"/>
    <w:pPr>
      <w:tabs>
        <w:tab w:val="left" w:pos="10065"/>
      </w:tabs>
      <w:suppressAutoHyphens/>
      <w:spacing w:after="0" w:line="240" w:lineRule="auto"/>
      <w:jc w:val="both"/>
    </w:pPr>
    <w:rPr>
      <w:rFonts w:ascii="Times New Roman" w:eastAsia="Times New Roman" w:hAnsi="Times New Roman" w:cs="Times New Roman"/>
      <w:color w:val="0000FF"/>
      <w:sz w:val="24"/>
      <w:szCs w:val="20"/>
      <w:lang w:val="en-GB" w:eastAsia="ar-SA"/>
    </w:rPr>
  </w:style>
  <w:style w:type="character" w:customStyle="1" w:styleId="BodyText3Char">
    <w:name w:val="Body Text 3 Char"/>
    <w:basedOn w:val="DefaultParagraphFont"/>
    <w:link w:val="BodyText3"/>
    <w:rsid w:val="00246CF7"/>
    <w:rPr>
      <w:rFonts w:ascii="Times New Roman" w:eastAsia="Times New Roman" w:hAnsi="Times New Roman" w:cs="Times New Roman"/>
      <w:color w:val="0000FF"/>
      <w:sz w:val="24"/>
      <w:szCs w:val="20"/>
      <w:lang w:val="en-GB" w:eastAsia="ar-SA"/>
    </w:rPr>
  </w:style>
  <w:style w:type="paragraph" w:styleId="BalloonText">
    <w:name w:val="Balloon Text"/>
    <w:basedOn w:val="Normal"/>
    <w:link w:val="BalloonTextChar"/>
    <w:semiHidden/>
    <w:rsid w:val="00246CF7"/>
    <w:pPr>
      <w:suppressAutoHyphens/>
      <w:spacing w:after="0" w:line="240" w:lineRule="auto"/>
    </w:pPr>
    <w:rPr>
      <w:rFonts w:ascii="Tahoma" w:eastAsia="Times New Roman" w:hAnsi="Tahoma" w:cs="Tahoma"/>
      <w:sz w:val="16"/>
      <w:szCs w:val="16"/>
      <w:lang w:val="en-GB" w:eastAsia="ar-SA"/>
    </w:rPr>
  </w:style>
  <w:style w:type="character" w:customStyle="1" w:styleId="BalloonTextChar">
    <w:name w:val="Balloon Text Char"/>
    <w:basedOn w:val="DefaultParagraphFont"/>
    <w:link w:val="BalloonText"/>
    <w:semiHidden/>
    <w:rsid w:val="00246CF7"/>
    <w:rPr>
      <w:rFonts w:ascii="Tahoma" w:eastAsia="Times New Roman" w:hAnsi="Tahoma" w:cs="Tahoma"/>
      <w:sz w:val="16"/>
      <w:szCs w:val="16"/>
      <w:lang w:val="en-GB" w:eastAsia="ar-SA"/>
    </w:rPr>
  </w:style>
  <w:style w:type="paragraph" w:styleId="BodyTextIndent3">
    <w:name w:val="Body Text Indent 3"/>
    <w:basedOn w:val="Normal"/>
    <w:link w:val="BodyTextIndent3Char"/>
    <w:rsid w:val="00246CF7"/>
    <w:pPr>
      <w:suppressAutoHyphens/>
      <w:spacing w:after="120" w:line="240" w:lineRule="auto"/>
      <w:ind w:left="360"/>
    </w:pPr>
    <w:rPr>
      <w:rFonts w:ascii="Times New Roman" w:eastAsia="Times New Roman" w:hAnsi="Times New Roman" w:cs="Times New Roman"/>
      <w:sz w:val="16"/>
      <w:szCs w:val="16"/>
      <w:lang w:val="en-GB" w:eastAsia="ar-SA"/>
    </w:rPr>
  </w:style>
  <w:style w:type="character" w:customStyle="1" w:styleId="BodyTextIndent3Char">
    <w:name w:val="Body Text Indent 3 Char"/>
    <w:basedOn w:val="DefaultParagraphFont"/>
    <w:link w:val="BodyTextIndent3"/>
    <w:rsid w:val="00246CF7"/>
    <w:rPr>
      <w:rFonts w:ascii="Times New Roman" w:eastAsia="Times New Roman" w:hAnsi="Times New Roman" w:cs="Times New Roman"/>
      <w:sz w:val="16"/>
      <w:szCs w:val="16"/>
      <w:lang w:val="en-GB" w:eastAsia="ar-SA"/>
    </w:rPr>
  </w:style>
  <w:style w:type="character" w:styleId="CommentReference">
    <w:name w:val="annotation reference"/>
    <w:semiHidden/>
    <w:rsid w:val="00246CF7"/>
    <w:rPr>
      <w:sz w:val="16"/>
      <w:szCs w:val="16"/>
    </w:rPr>
  </w:style>
  <w:style w:type="paragraph" w:styleId="CommentText">
    <w:name w:val="annotation text"/>
    <w:basedOn w:val="Normal"/>
    <w:link w:val="CommentTextChar"/>
    <w:semiHidden/>
    <w:rsid w:val="00246CF7"/>
    <w:pPr>
      <w:suppressAutoHyphens/>
      <w:spacing w:after="0" w:line="240" w:lineRule="auto"/>
    </w:pPr>
    <w:rPr>
      <w:rFonts w:ascii="Times New Roman" w:eastAsia="Times New Roman" w:hAnsi="Times New Roman" w:cs="Times New Roman"/>
      <w:sz w:val="20"/>
      <w:szCs w:val="20"/>
      <w:lang w:val="en-GB" w:eastAsia="ar-SA"/>
    </w:rPr>
  </w:style>
  <w:style w:type="character" w:customStyle="1" w:styleId="CommentTextChar">
    <w:name w:val="Comment Text Char"/>
    <w:basedOn w:val="DefaultParagraphFont"/>
    <w:link w:val="CommentText"/>
    <w:semiHidden/>
    <w:rsid w:val="00246CF7"/>
    <w:rPr>
      <w:rFonts w:ascii="Times New Roman" w:eastAsia="Times New Roman" w:hAnsi="Times New Roman" w:cs="Times New Roman"/>
      <w:sz w:val="20"/>
      <w:szCs w:val="20"/>
      <w:lang w:val="en-GB" w:eastAsia="ar-SA"/>
    </w:rPr>
  </w:style>
  <w:style w:type="paragraph" w:styleId="CommentSubject">
    <w:name w:val="annotation subject"/>
    <w:basedOn w:val="CommentText"/>
    <w:next w:val="CommentText"/>
    <w:link w:val="CommentSubjectChar"/>
    <w:semiHidden/>
    <w:rsid w:val="00246CF7"/>
    <w:rPr>
      <w:b/>
      <w:bCs/>
    </w:rPr>
  </w:style>
  <w:style w:type="character" w:customStyle="1" w:styleId="CommentSubjectChar">
    <w:name w:val="Comment Subject Char"/>
    <w:basedOn w:val="CommentTextChar"/>
    <w:link w:val="CommentSubject"/>
    <w:semiHidden/>
    <w:rsid w:val="00246CF7"/>
    <w:rPr>
      <w:rFonts w:ascii="Times New Roman" w:eastAsia="Times New Roman" w:hAnsi="Times New Roman" w:cs="Times New Roman"/>
      <w:b/>
      <w:bCs/>
      <w:sz w:val="20"/>
      <w:szCs w:val="20"/>
      <w:lang w:val="en-GB" w:eastAsia="ar-SA"/>
    </w:rPr>
  </w:style>
  <w:style w:type="character" w:styleId="Hyperlink">
    <w:name w:val="Hyperlink"/>
    <w:rsid w:val="00246CF7"/>
    <w:rPr>
      <w:color w:val="0000FF"/>
      <w:u w:val="single"/>
    </w:rPr>
  </w:style>
  <w:style w:type="paragraph" w:styleId="Header">
    <w:name w:val="header"/>
    <w:basedOn w:val="Normal"/>
    <w:link w:val="HeaderChar"/>
    <w:uiPriority w:val="99"/>
    <w:rsid w:val="00246CF7"/>
    <w:pPr>
      <w:tabs>
        <w:tab w:val="center" w:pos="4320"/>
        <w:tab w:val="right" w:pos="8640"/>
      </w:tabs>
      <w:suppressAutoHyphens/>
      <w:spacing w:after="0" w:line="240" w:lineRule="auto"/>
    </w:pPr>
    <w:rPr>
      <w:rFonts w:ascii="Times New Roman" w:eastAsia="Times New Roman" w:hAnsi="Times New Roman" w:cs="Times New Roman"/>
      <w:sz w:val="20"/>
      <w:szCs w:val="20"/>
      <w:lang w:val="en-GB" w:eastAsia="ar-SA"/>
    </w:rPr>
  </w:style>
  <w:style w:type="character" w:customStyle="1" w:styleId="HeaderChar">
    <w:name w:val="Header Char"/>
    <w:basedOn w:val="DefaultParagraphFont"/>
    <w:link w:val="Header"/>
    <w:uiPriority w:val="99"/>
    <w:rsid w:val="00246CF7"/>
    <w:rPr>
      <w:rFonts w:ascii="Times New Roman" w:eastAsia="Times New Roman" w:hAnsi="Times New Roman" w:cs="Times New Roman"/>
      <w:sz w:val="20"/>
      <w:szCs w:val="20"/>
      <w:lang w:val="en-GB" w:eastAsia="ar-SA"/>
    </w:rPr>
  </w:style>
  <w:style w:type="paragraph" w:styleId="FootnoteText">
    <w:name w:val="footnote text"/>
    <w:basedOn w:val="Normal"/>
    <w:link w:val="FootnoteTextChar"/>
    <w:rsid w:val="00246CF7"/>
    <w:pPr>
      <w:suppressAutoHyphens/>
      <w:spacing w:after="0" w:line="240" w:lineRule="auto"/>
    </w:pPr>
    <w:rPr>
      <w:rFonts w:ascii="Times New Roman" w:eastAsia="Times New Roman" w:hAnsi="Times New Roman" w:cs="Times New Roman"/>
      <w:sz w:val="20"/>
      <w:szCs w:val="20"/>
      <w:lang w:val="en-GB" w:eastAsia="ar-SA"/>
    </w:rPr>
  </w:style>
  <w:style w:type="character" w:customStyle="1" w:styleId="FootnoteTextChar">
    <w:name w:val="Footnote Text Char"/>
    <w:basedOn w:val="DefaultParagraphFont"/>
    <w:link w:val="FootnoteText"/>
    <w:rsid w:val="00246CF7"/>
    <w:rPr>
      <w:rFonts w:ascii="Times New Roman" w:eastAsia="Times New Roman" w:hAnsi="Times New Roman" w:cs="Times New Roman"/>
      <w:sz w:val="20"/>
      <w:szCs w:val="20"/>
      <w:lang w:val="en-GB" w:eastAsia="ar-SA"/>
    </w:rPr>
  </w:style>
  <w:style w:type="character" w:styleId="FootnoteReference">
    <w:name w:val="footnote reference"/>
    <w:rsid w:val="00246CF7"/>
    <w:rPr>
      <w:vertAlign w:val="superscript"/>
    </w:rPr>
  </w:style>
  <w:style w:type="table" w:styleId="TableGrid">
    <w:name w:val="Table Grid"/>
    <w:basedOn w:val="TableNormal"/>
    <w:rsid w:val="00246CF7"/>
    <w:pPr>
      <w:spacing w:after="0" w:line="240" w:lineRule="auto"/>
    </w:pPr>
    <w:rPr>
      <w:rFonts w:ascii="Times New Roman" w:eastAsia="MS Mincho" w:hAnsi="Times New Roman"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LineNumber">
    <w:name w:val="line number"/>
    <w:basedOn w:val="DefaultParagraphFont"/>
    <w:rsid w:val="00246CF7"/>
  </w:style>
  <w:style w:type="paragraph" w:styleId="Revision">
    <w:name w:val="Revision"/>
    <w:hidden/>
    <w:uiPriority w:val="99"/>
    <w:semiHidden/>
    <w:rsid w:val="00246CF7"/>
    <w:pPr>
      <w:spacing w:after="0" w:line="240" w:lineRule="auto"/>
    </w:pPr>
    <w:rPr>
      <w:rFonts w:ascii="Times New Roman" w:eastAsia="Times New Roman" w:hAnsi="Times New Roman" w:cs="Times New Roman"/>
      <w:sz w:val="20"/>
      <w:szCs w:val="20"/>
      <w:lang w:val="en-GB" w:eastAsia="ar-SA"/>
    </w:rPr>
  </w:style>
</w:styles>
</file>

<file path=word/webSettings.xml><?xml version="1.0" encoding="utf-8"?>
<w:webSettings xmlns:r="http://schemas.openxmlformats.org/officeDocument/2006/relationships" xmlns:w="http://schemas.openxmlformats.org/wordprocessingml/2006/main">
  <w:divs>
    <w:div w:id="246885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13</Pages>
  <Words>4777</Words>
  <Characters>27233</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Astra International</Company>
  <LinksUpToDate>false</LinksUpToDate>
  <CharactersWithSpaces>31947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Richard Christian</dc:creator>
  <cp:lastModifiedBy>WSEFITRI0010</cp:lastModifiedBy>
  <cp:revision>5</cp:revision>
  <cp:lastPrinted>2020-02-17T08:48:00Z</cp:lastPrinted>
  <dcterms:created xsi:type="dcterms:W3CDTF">2020-01-04T04:31:00Z</dcterms:created>
  <dcterms:modified xsi:type="dcterms:W3CDTF">2020-02-17T08:48:00Z</dcterms:modified>
</cp:coreProperties>
</file>